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p>
      <w:pPr>
        <w:rPr>
          <w:vanish/>
        </w:rPr>
      </w:pPr>
      <w:r>
        <w:rPr>
          <w:rStyle w:val="documentskn-mlk8parentContainerleft-box"/>
          <w:rFonts w:ascii="PT Sans" w:eastAsia="PT Sans" w:hAnsi="PT Sans" w:cs="PT Sans"/>
          <w:strike w:val="0"/>
          <w:color w:val="46464E"/>
          <w:sz w:val="18"/>
          <w:szCs w:val="18"/>
          <w:u w:val="none"/>
          <w:shd w:val="clear" w:color="auto" w:fill="auto"/>
        </w:rPr>
        <w:drawing>
          <wp:anchor simplePos="0" relativeHeight="251659264" behindDoc="0" locked="0" layoutInCell="1" allowOverlap="1">
            <wp:simplePos x="0" y="0"/>
            <wp:positionH relativeFrom="page">
              <wp:posOffset>571500</wp:posOffset>
            </wp:positionH>
            <wp:positionV relativeFrom="page">
              <wp:posOffset>419100</wp:posOffset>
            </wp:positionV>
            <wp:extent cx="1993900" cy="1993900"/>
            <wp:wrapNone/>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1993900" cy="1993900"/>
                    </a:xfrm>
                    <a:prstGeom prst="rect">
                      <a:avLst/>
                    </a:prstGeom>
                    <a:ln>
                      <a:noFill/>
                    </a:ln>
                  </pic:spPr>
                </pic:pic>
              </a:graphicData>
            </a:graphic>
          </wp:anchor>
        </w:drawing>
      </w:r>
    </w:p>
    <w:tbl>
      <w:tblPr>
        <w:tblStyle w:val="documentskn-mlk8parentContainer"/>
        <w:tblW w:w="0" w:type="auto"/>
        <w:tblCellSpacing w:w="0" w:type="dxa"/>
        <w:tblLayout w:type="fixed"/>
        <w:tblCellMar>
          <w:top w:w="0" w:type="dxa"/>
          <w:left w:w="0" w:type="dxa"/>
          <w:bottom w:w="0" w:type="dxa"/>
          <w:right w:w="0" w:type="dxa"/>
        </w:tblCellMar>
        <w:tblLook w:val="05E0"/>
      </w:tblPr>
      <w:tblGrid>
        <w:gridCol w:w="600"/>
        <w:gridCol w:w="3440"/>
        <w:gridCol w:w="600"/>
        <w:gridCol w:w="600"/>
        <w:gridCol w:w="6066"/>
        <w:gridCol w:w="600"/>
      </w:tblGrid>
      <w:tr>
        <w:tblPrEx>
          <w:tblW w:w="0" w:type="auto"/>
          <w:tblCellSpacing w:w="0" w:type="dxa"/>
          <w:tblLayout w:type="fixed"/>
          <w:tblCellMar>
            <w:top w:w="0" w:type="dxa"/>
            <w:left w:w="0" w:type="dxa"/>
            <w:bottom w:w="0" w:type="dxa"/>
            <w:right w:w="0" w:type="dxa"/>
          </w:tblCellMar>
          <w:tblLook w:val="05E0"/>
        </w:tblPrEx>
        <w:trPr>
          <w:trHeight w:val="15698"/>
          <w:tblCellSpacing w:w="0" w:type="dxa"/>
        </w:trPr>
        <w:tc>
          <w:tcPr>
            <w:tcW w:w="600" w:type="dxa"/>
            <w:shd w:val="clear" w:color="auto" w:fill="FEEEDD"/>
            <w:tcMar>
              <w:top w:w="600" w:type="dxa"/>
              <w:left w:w="0" w:type="dxa"/>
              <w:bottom w:w="500" w:type="dxa"/>
              <w:right w:w="0" w:type="dxa"/>
            </w:tcMar>
            <w:vAlign w:val="bottom"/>
            <w:hideMark/>
          </w:tcPr>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pict>
                <v:rect id="_x0000_s1025" style="width:595.3pt;height:113pt;margin-top:0;margin-left:0;mso-position-horizontal-relative:page;mso-position-vertical-relative:page;position:absolute;z-index:251658240" o:allowincell="f" fillcolor="this" strokecolor="#feeedd">
                  <v:fill opacity="0"/>
                  <v:textbox inset="0,0,0,0">
                    <w:txbxContent>
                      <w:tbl>
                        <w:tblPr>
                          <w:tblStyle w:val="documentskn-mlk8topsection"/>
                          <w:tblW w:w="0" w:type="auto"/>
                          <w:tblCellSpacing w:w="0" w:type="dxa"/>
                          <w:tblLayout w:type="fixed"/>
                          <w:tblCellMar>
                            <w:top w:w="0" w:type="dxa"/>
                            <w:left w:w="0" w:type="dxa"/>
                            <w:bottom w:w="0" w:type="dxa"/>
                            <w:right w:w="0" w:type="dxa"/>
                          </w:tblCellMar>
                          <w:tblLook w:val="05E0"/>
                        </w:tblPr>
                        <w:tblGrid>
                          <w:gridCol w:w="11906"/>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1906" w:type="dxa"/>
                              <w:tcBorders>
                                <w:bottom w:val="single" w:sz="24" w:space="0" w:color="FFFFFF"/>
                              </w:tcBorders>
                              <w:shd w:val="clear" w:color="auto" w:fill="F6911E"/>
                              <w:tcMar>
                                <w:top w:w="420" w:type="dxa"/>
                                <w:left w:w="0" w:type="dxa"/>
                                <w:bottom w:w="420" w:type="dxa"/>
                                <w:right w:w="0" w:type="dxa"/>
                              </w:tcMar>
                              <w:vAlign w:val="bottom"/>
                              <w:hideMark/>
                            </w:tcPr>
                            <w:p>
                              <w:pPr>
                                <w:pStyle w:val="documentskn-mlk8name"/>
                                <w:pBdr>
                                  <w:top w:val="none" w:sz="0" w:space="0" w:color="auto"/>
                                  <w:left w:val="none" w:sz="0" w:space="31" w:color="auto"/>
                                  <w:bottom w:val="none" w:sz="0" w:space="0" w:color="auto"/>
                                  <w:right w:val="none" w:sz="0" w:space="0" w:color="auto"/>
                                </w:pBdr>
                                <w:spacing w:before="0" w:after="0" w:line="1100" w:lineRule="exact"/>
                                <w:ind w:left="4600" w:right="375"/>
                                <w:rPr>
                                  <w:rStyle w:val="documentskn-mlk8topsectionsection"/>
                                  <w:rFonts w:ascii="Oswald Light" w:eastAsia="Oswald Light" w:hAnsi="Oswald Light" w:cs="Oswald Light"/>
                                  <w:caps/>
                                  <w:color w:val="EEF0F1"/>
                                  <w:sz w:val="80"/>
                                  <w:szCs w:val="80"/>
                                  <w:bdr w:val="none" w:sz="0" w:space="0" w:color="auto"/>
                                  <w:shd w:val="clear" w:color="auto" w:fill="auto"/>
                                  <w:vertAlign w:val="baseline"/>
                                </w:rPr>
                              </w:pPr>
                              <w:r>
                                <w:rPr>
                                  <w:rStyle w:val="span"/>
                                  <w:caps/>
                                </w:rPr>
                                <w:t>Eugene</w:t>
                              </w:r>
                              <w:r>
                                <w:rPr>
                                  <w:rStyle w:val="documentskn-mlk8topsectionsection"/>
                                  <w:caps/>
                                  <w:bdr w:val="none" w:sz="0" w:space="0" w:color="auto"/>
                                  <w:shd w:val="clear" w:color="auto" w:fill="auto"/>
                                  <w:vertAlign w:val="baseline"/>
                                </w:rPr>
                                <w:t xml:space="preserve"> </w:t>
                              </w:r>
                              <w:r>
                                <w:rPr>
                                  <w:rStyle w:val="span"/>
                                  <w:caps/>
                                </w:rPr>
                                <w:t>Benade</w:t>
                              </w:r>
                            </w:p>
                          </w:tc>
                        </w:tr>
                        <w:tr>
                          <w:tblPrEx>
                            <w:tblW w:w="0" w:type="auto"/>
                            <w:tblCellSpacing w:w="0" w:type="dxa"/>
                            <w:tblLayout w:type="fixed"/>
                            <w:tblCellMar>
                              <w:top w:w="0" w:type="dxa"/>
                              <w:left w:w="0" w:type="dxa"/>
                              <w:bottom w:w="0" w:type="dxa"/>
                              <w:right w:w="0" w:type="dxa"/>
                            </w:tblCellMar>
                            <w:tblLook w:val="05E0"/>
                          </w:tblPrEx>
                          <w:trPr>
                            <w:trHeight w:hRule="exact" w:val="60"/>
                            <w:tblCellSpacing w:w="0" w:type="dxa"/>
                          </w:trPr>
                          <w:tc>
                            <w:tcPr>
                              <w:tcW w:w="11906" w:type="dxa"/>
                              <w:shd w:val="clear" w:color="auto" w:fill="F6911E"/>
                              <w:tcMar>
                                <w:top w:w="0" w:type="dxa"/>
                                <w:left w:w="0" w:type="dxa"/>
                                <w:bottom w:w="0" w:type="dxa"/>
                                <w:right w:w="0" w:type="dxa"/>
                              </w:tcMar>
                              <w:vAlign w:val="bottom"/>
                              <w:hideMark/>
                            </w:tcPr>
                            <w:p>
                              <w:pPr>
                                <w:pStyle w:val="documentskn-mlk8topsectionemptycellParagraph"/>
                                <w:pBdr>
                                  <w:top w:val="none" w:sz="0" w:space="0" w:color="auto"/>
                                  <w:left w:val="none" w:sz="0" w:space="0" w:color="auto"/>
                                  <w:bottom w:val="none" w:sz="0" w:space="0" w:color="auto"/>
                                  <w:right w:val="none" w:sz="0" w:space="0" w:color="auto"/>
                                </w:pBdr>
                                <w:shd w:val="clear" w:color="auto" w:fill="auto"/>
                                <w:spacing w:line="260" w:lineRule="atLeast"/>
                                <w:ind w:left="0" w:right="0"/>
                                <w:textAlignment w:val="auto"/>
                                <w:rPr>
                                  <w:rStyle w:val="documentskn-mlk8topsectionemptycell"/>
                                  <w:rFonts w:ascii="PT Sans" w:eastAsia="PT Sans" w:hAnsi="PT Sans" w:cs="PT Sans"/>
                                  <w:color w:val="46464E"/>
                                  <w:sz w:val="18"/>
                                  <w:szCs w:val="18"/>
                                  <w:bdr w:val="none" w:sz="0" w:space="0" w:color="auto"/>
                                  <w:shd w:val="clear" w:color="auto" w:fill="auto"/>
                                  <w:vertAlign w:val="baseline"/>
                                </w:rPr>
                              </w:pPr>
                            </w:p>
                          </w:tc>
                        </w:tr>
                        <w:tr>
                          <w:tblPrEx>
                            <w:tblW w:w="0" w:type="auto"/>
                            <w:tblCellSpacing w:w="0" w:type="dxa"/>
                            <w:tblLayout w:type="fixed"/>
                            <w:tblCellMar>
                              <w:top w:w="0" w:type="dxa"/>
                              <w:left w:w="0" w:type="dxa"/>
                              <w:bottom w:w="0" w:type="dxa"/>
                              <w:right w:w="0" w:type="dxa"/>
                            </w:tblCellMar>
                            <w:tblLook w:val="05E0"/>
                          </w:tblPrEx>
                          <w:trPr>
                            <w:trHeight w:hRule="exact" w:val="200"/>
                            <w:tblCellSpacing w:w="0" w:type="dxa"/>
                          </w:trPr>
                          <w:tc>
                            <w:tcPr>
                              <w:tcW w:w="11906" w:type="dxa"/>
                              <w:shd w:val="clear" w:color="auto" w:fill="FEEEDD"/>
                              <w:tcMar>
                                <w:top w:w="0" w:type="dxa"/>
                                <w:left w:w="0" w:type="dxa"/>
                                <w:bottom w:w="0" w:type="dxa"/>
                                <w:right w:w="0" w:type="dxa"/>
                              </w:tcMar>
                              <w:vAlign w:val="bottom"/>
                              <w:hideMark/>
                            </w:tcPr>
                            <w:p>
                              <w:pPr>
                                <w:pStyle w:val="documentskn-mlk8topsectionemptycellParagraph"/>
                                <w:pBdr>
                                  <w:top w:val="none" w:sz="0" w:space="0" w:color="auto"/>
                                  <w:left w:val="none" w:sz="0" w:space="0" w:color="auto"/>
                                  <w:bottom w:val="none" w:sz="0" w:space="0" w:color="auto"/>
                                  <w:right w:val="none" w:sz="0" w:space="0" w:color="auto"/>
                                </w:pBdr>
                                <w:shd w:val="clear" w:color="auto" w:fill="auto"/>
                                <w:spacing w:line="260" w:lineRule="atLeast"/>
                                <w:ind w:left="0" w:right="0"/>
                                <w:textAlignment w:val="auto"/>
                                <w:rPr>
                                  <w:rStyle w:val="documentskn-mlk8topsectionemptycell"/>
                                  <w:rFonts w:ascii="PT Sans" w:eastAsia="PT Sans" w:hAnsi="PT Sans" w:cs="PT Sans"/>
                                  <w:color w:val="46464E"/>
                                  <w:sz w:val="18"/>
                                  <w:szCs w:val="18"/>
                                  <w:bdr w:val="none" w:sz="0" w:space="0" w:color="auto"/>
                                  <w:shd w:val="clear" w:color="auto" w:fill="auto"/>
                                  <w:vertAlign w:val="baseline"/>
                                </w:rPr>
                              </w:pPr>
                            </w:p>
                          </w:tc>
                        </w:tr>
                      </w:tbl>
                      <w:p/>
                    </w:txbxContent>
                  </v:textbox>
                </v:rect>
              </w:pict>
            </w:r>
            <w:r>
              <w:rPr>
                <w:color w:val="FFFFFF"/>
                <w:sz w:val="2"/>
              </w:rPr>
              <w:t>.</w:t>
            </w:r>
          </w:p>
          <w:p>
            <w:pPr>
              <w:rPr>
                <w:rFonts w:ascii="PT Sans" w:eastAsia="PT Sans" w:hAnsi="PT Sans" w:cs="PT Sans"/>
                <w:color w:val="46464E"/>
                <w:sz w:val="18"/>
                <w:szCs w:val="18"/>
                <w:bdr w:val="none" w:sz="0" w:space="0" w:color="auto"/>
                <w:vertAlign w:val="baseline"/>
              </w:rPr>
            </w:pPr>
          </w:p>
        </w:tc>
        <w:tc>
          <w:tcPr>
            <w:tcW w:w="3440" w:type="dxa"/>
            <w:shd w:val="clear" w:color="auto" w:fill="FEEEDD"/>
            <w:tcMar>
              <w:top w:w="600" w:type="dxa"/>
              <w:left w:w="0" w:type="dxa"/>
              <w:bottom w:w="500" w:type="dxa"/>
              <w:right w:w="0" w:type="dxa"/>
            </w:tcMar>
            <w:vAlign w:val="top"/>
            <w:hideMark/>
          </w:tcPr>
          <w:p>
            <w:pPr>
              <w:spacing w:line="2260" w:lineRule="atLeast"/>
            </w:pPr>
          </w:p>
          <w:p>
            <w:pPr>
              <w:pStyle w:val="div"/>
              <w:pBdr>
                <w:top w:val="none" w:sz="0" w:space="0" w:color="auto"/>
                <w:left w:val="none" w:sz="0" w:space="0" w:color="auto"/>
                <w:bottom w:val="none" w:sz="0" w:space="0" w:color="auto"/>
                <w:right w:val="none" w:sz="0" w:space="0" w:color="auto"/>
              </w:pBdr>
              <w:spacing w:before="0" w:after="1300" w:line="260" w:lineRule="atLeast"/>
              <w:ind w:left="300" w:right="0"/>
              <w:rPr>
                <w:rStyle w:val="documentskn-mlk8parentContainerleft-box"/>
                <w:rFonts w:ascii="PT Sans" w:eastAsia="PT Sans" w:hAnsi="PT Sans" w:cs="PT Sans"/>
                <w:color w:val="46464E"/>
                <w:sz w:val="18"/>
                <w:szCs w:val="18"/>
                <w:bdr w:val="none" w:sz="0" w:space="0" w:color="auto"/>
                <w:shd w:val="clear" w:color="auto" w:fill="auto"/>
                <w:vertAlign w:val="baseline"/>
              </w:rPr>
            </w:pPr>
          </w:p>
          <w:p>
            <w:pPr>
              <w:pStyle w:val="documentskn-mlk8sectionSECTIONCNTCheadingsectiontitle"/>
              <w:pBdr>
                <w:top w:val="none" w:sz="0" w:space="0" w:color="auto"/>
                <w:left w:val="none" w:sz="0" w:space="0" w:color="auto"/>
                <w:bottom w:val="none" w:sz="0" w:space="0" w:color="auto"/>
                <w:right w:val="none" w:sz="0" w:space="0" w:color="auto"/>
              </w:pBdr>
              <w:spacing w:before="1300" w:after="100" w:line="360" w:lineRule="atLeast"/>
              <w:ind w:left="0" w:right="0"/>
              <w:rPr>
                <w:rStyle w:val="documentskn-mlk8parentContainerleft-box"/>
                <w:rFonts w:ascii="PT Sans" w:eastAsia="PT Sans" w:hAnsi="PT Sans" w:cs="PT Sans"/>
                <w:b/>
                <w:bCs/>
                <w:caps/>
                <w:color w:val="000000"/>
                <w:spacing w:val="10"/>
                <w:sz w:val="28"/>
                <w:szCs w:val="28"/>
                <w:bdr w:val="none" w:sz="0" w:space="0" w:color="auto"/>
                <w:shd w:val="clear" w:color="auto" w:fill="auto"/>
                <w:vertAlign w:val="baseline"/>
              </w:rPr>
            </w:pPr>
            <w:r>
              <w:rPr>
                <w:rStyle w:val="documentskn-mlk8parentContainerleft-box"/>
                <w:rFonts w:ascii="PT Sans" w:eastAsia="PT Sans" w:hAnsi="PT Sans" w:cs="PT Sans"/>
                <w:b/>
                <w:bCs/>
                <w:caps/>
                <w:color w:val="000000"/>
                <w:spacing w:val="10"/>
                <w:sz w:val="28"/>
                <w:szCs w:val="28"/>
                <w:bdr w:val="none" w:sz="0" w:space="0" w:color="auto"/>
                <w:shd w:val="clear" w:color="auto" w:fill="auto"/>
                <w:vertAlign w:val="baseline"/>
              </w:rPr>
              <w:t>Contact</w:t>
            </w:r>
          </w:p>
          <w:tbl>
            <w:tblPr>
              <w:tblStyle w:val="documentskn-mlk8address"/>
              <w:tblCellSpacing w:w="0" w:type="dxa"/>
              <w:tblInd w:w="300" w:type="dxa"/>
              <w:tblLayout w:type="fixed"/>
              <w:tblCellMar>
                <w:top w:w="0" w:type="dxa"/>
                <w:left w:w="0" w:type="dxa"/>
                <w:bottom w:w="0" w:type="dxa"/>
                <w:right w:w="0" w:type="dxa"/>
              </w:tblCellMar>
              <w:tblLook w:val="05E0"/>
            </w:tblPr>
            <w:tblGrid>
              <w:gridCol w:w="469"/>
              <w:gridCol w:w="2700"/>
            </w:tblGrid>
            <w:tr>
              <w:tblPrEx>
                <w:tblCellSpacing w:w="0" w:type="dxa"/>
                <w:tblInd w:w="300" w:type="dxa"/>
                <w:tblLayout w:type="fixed"/>
                <w:tblCellMar>
                  <w:top w:w="0" w:type="dxa"/>
                  <w:left w:w="0" w:type="dxa"/>
                  <w:bottom w:w="0" w:type="dxa"/>
                  <w:right w:w="0" w:type="dxa"/>
                </w:tblCellMar>
                <w:tblLook w:val="05E0"/>
              </w:tblPrEx>
              <w:trPr>
                <w:trHeight w:val="220"/>
                <w:tblCellSpacing w:w="0" w:type="dxa"/>
              </w:trPr>
              <w:tc>
                <w:tcPr>
                  <w:tcW w:w="469" w:type="dxa"/>
                  <w:tcMar>
                    <w:top w:w="0" w:type="dxa"/>
                    <w:left w:w="29" w:type="dxa"/>
                    <w:bottom w:w="0" w:type="dxa"/>
                    <w:right w:w="0" w:type="dxa"/>
                  </w:tcMar>
                  <w:vAlign w:val="center"/>
                  <w:hideMark/>
                </w:tcPr>
                <w:p>
                  <w:pPr>
                    <w:spacing w:after="100" w:line="260" w:lineRule="atLeast"/>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parentContainerleft-box"/>
                      <w:rFonts w:ascii="PT Sans" w:eastAsia="PT Sans" w:hAnsi="PT Sans" w:cs="PT Sans"/>
                      <w:color w:val="46464E"/>
                      <w:sz w:val="18"/>
                      <w:szCs w:val="18"/>
                      <w:bdr w:val="none" w:sz="0" w:space="0" w:color="auto"/>
                      <w:shd w:val="clear" w:color="auto" w:fill="auto"/>
                      <w:vertAlign w:val="baseline"/>
                    </w:rPr>
                    <w:drawing>
                      <wp:inline>
                        <wp:extent cx="114779" cy="140232"/>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5"/>
                                <a:stretch>
                                  <a:fillRect/>
                                </a:stretch>
                              </pic:blipFill>
                              <pic:spPr>
                                <a:xfrm>
                                  <a:off x="0" y="0"/>
                                  <a:ext cx="114779" cy="140232"/>
                                </a:xfrm>
                                <a:prstGeom prst="rect">
                                  <a:avLst/>
                                </a:prstGeom>
                              </pic:spPr>
                            </pic:pic>
                          </a:graphicData>
                        </a:graphic>
                      </wp:inline>
                    </w:drawing>
                  </w:r>
                </w:p>
              </w:tc>
              <w:tc>
                <w:tcPr>
                  <w:tcW w:w="2671" w:type="dxa"/>
                  <w:tcMar>
                    <w:top w:w="0" w:type="dxa"/>
                    <w:left w:w="0" w:type="dxa"/>
                    <w:bottom w:w="0" w:type="dxa"/>
                    <w:right w:w="0" w:type="dxa"/>
                  </w:tcMar>
                  <w:vAlign w:val="center"/>
                  <w:hideMark/>
                </w:tcPr>
                <w:p>
                  <w:pPr>
                    <w:spacing w:after="100" w:line="260" w:lineRule="atLeast"/>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span"/>
                      <w:rFonts w:ascii="PT Sans" w:eastAsia="PT Sans" w:hAnsi="PT Sans" w:cs="PT Sans"/>
                      <w:color w:val="000000"/>
                      <w:sz w:val="18"/>
                      <w:szCs w:val="18"/>
                    </w:rPr>
                    <w:t>Pretoria, South Africa 0084</w:t>
                  </w:r>
                </w:p>
              </w:tc>
            </w:tr>
            <w:tr>
              <w:tblPrEx>
                <w:tblCellSpacing w:w="0" w:type="dxa"/>
                <w:tblInd w:w="300" w:type="dxa"/>
                <w:tblLayout w:type="fixed"/>
                <w:tblCellMar>
                  <w:top w:w="0" w:type="dxa"/>
                  <w:left w:w="0" w:type="dxa"/>
                  <w:bottom w:w="0" w:type="dxa"/>
                  <w:right w:w="0" w:type="dxa"/>
                </w:tblCellMar>
                <w:tblLook w:val="05E0"/>
              </w:tblPrEx>
              <w:trPr>
                <w:trHeight w:val="220"/>
                <w:tblCellSpacing w:w="0" w:type="dxa"/>
              </w:trPr>
              <w:tc>
                <w:tcPr>
                  <w:tcW w:w="440" w:type="dxa"/>
                  <w:tcMar>
                    <w:top w:w="0" w:type="dxa"/>
                    <w:left w:w="0" w:type="dxa"/>
                    <w:bottom w:w="0" w:type="dxa"/>
                    <w:right w:w="0" w:type="dxa"/>
                  </w:tcMar>
                  <w:vAlign w:val="center"/>
                  <w:hideMark/>
                </w:tcPr>
                <w:p>
                  <w:pPr>
                    <w:spacing w:after="100" w:line="260" w:lineRule="atLeast"/>
                    <w:rPr>
                      <w:rStyle w:val="documentaddressicoTxt"/>
                      <w:rFonts w:ascii="PT Sans" w:eastAsia="PT Sans" w:hAnsi="PT Sans" w:cs="PT Sans"/>
                      <w:color w:val="000000"/>
                      <w:sz w:val="18"/>
                      <w:szCs w:val="18"/>
                      <w:bdr w:val="none" w:sz="0" w:space="0" w:color="auto"/>
                      <w:vertAlign w:val="baseline"/>
                    </w:rPr>
                  </w:pPr>
                  <w:r>
                    <w:rPr>
                      <w:rStyle w:val="documentaddressicoTxt"/>
                      <w:rFonts w:ascii="PT Sans" w:eastAsia="PT Sans" w:hAnsi="PT Sans" w:cs="PT Sans"/>
                      <w:color w:val="000000"/>
                      <w:sz w:val="18"/>
                      <w:szCs w:val="18"/>
                      <w:bdr w:val="none" w:sz="0" w:space="0" w:color="auto"/>
                      <w:vertAlign w:val="baseline"/>
                    </w:rPr>
                    <w:drawing>
                      <wp:inline>
                        <wp:extent cx="140148" cy="140232"/>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6"/>
                                <a:stretch>
                                  <a:fillRect/>
                                </a:stretch>
                              </pic:blipFill>
                              <pic:spPr>
                                <a:xfrm>
                                  <a:off x="0" y="0"/>
                                  <a:ext cx="140148" cy="140232"/>
                                </a:xfrm>
                                <a:prstGeom prst="rect">
                                  <a:avLst/>
                                </a:prstGeom>
                              </pic:spPr>
                            </pic:pic>
                          </a:graphicData>
                        </a:graphic>
                      </wp:inline>
                    </w:drawing>
                  </w:r>
                </w:p>
              </w:tc>
              <w:tc>
                <w:tcPr>
                  <w:tcW w:w="2700" w:type="dxa"/>
                  <w:tcMar>
                    <w:top w:w="0" w:type="dxa"/>
                    <w:left w:w="0" w:type="dxa"/>
                    <w:bottom w:w="0" w:type="dxa"/>
                    <w:right w:w="0" w:type="dxa"/>
                  </w:tcMar>
                  <w:vAlign w:val="center"/>
                  <w:hideMark/>
                </w:tcPr>
                <w:p>
                  <w:pPr>
                    <w:spacing w:after="100" w:line="260" w:lineRule="atLeast"/>
                    <w:rPr>
                      <w:rStyle w:val="documentaddressicoTxt"/>
                      <w:rFonts w:ascii="PT Sans" w:eastAsia="PT Sans" w:hAnsi="PT Sans" w:cs="PT Sans"/>
                      <w:color w:val="000000"/>
                      <w:sz w:val="18"/>
                      <w:szCs w:val="18"/>
                      <w:bdr w:val="none" w:sz="0" w:space="0" w:color="auto"/>
                      <w:vertAlign w:val="baseline"/>
                    </w:rPr>
                  </w:pPr>
                  <w:r>
                    <w:rPr>
                      <w:rStyle w:val="span"/>
                      <w:rFonts w:ascii="PT Sans" w:eastAsia="PT Sans" w:hAnsi="PT Sans" w:cs="PT Sans"/>
                      <w:color w:val="000000"/>
                      <w:sz w:val="18"/>
                      <w:szCs w:val="18"/>
                    </w:rPr>
                    <w:t>+27829921317</w:t>
                  </w:r>
                </w:p>
              </w:tc>
            </w:tr>
            <w:tr>
              <w:tblPrEx>
                <w:tblCellSpacing w:w="0" w:type="dxa"/>
                <w:tblInd w:w="300" w:type="dxa"/>
                <w:tblLayout w:type="fixed"/>
                <w:tblCellMar>
                  <w:top w:w="0" w:type="dxa"/>
                  <w:left w:w="0" w:type="dxa"/>
                  <w:bottom w:w="0" w:type="dxa"/>
                  <w:right w:w="0" w:type="dxa"/>
                </w:tblCellMar>
                <w:tblLook w:val="05E0"/>
              </w:tblPrEx>
              <w:trPr>
                <w:trHeight w:val="220"/>
                <w:tblCellSpacing w:w="0" w:type="dxa"/>
              </w:trPr>
              <w:tc>
                <w:tcPr>
                  <w:tcW w:w="440" w:type="dxa"/>
                  <w:tcMar>
                    <w:top w:w="0" w:type="dxa"/>
                    <w:left w:w="0" w:type="dxa"/>
                    <w:bottom w:w="0" w:type="dxa"/>
                    <w:right w:w="0" w:type="dxa"/>
                  </w:tcMar>
                  <w:vAlign w:val="center"/>
                  <w:hideMark/>
                </w:tcPr>
                <w:p>
                  <w:pPr>
                    <w:spacing w:after="100" w:line="260" w:lineRule="atLeast"/>
                    <w:rPr>
                      <w:rStyle w:val="documentaddressicoTxt"/>
                      <w:rFonts w:ascii="PT Sans" w:eastAsia="PT Sans" w:hAnsi="PT Sans" w:cs="PT Sans"/>
                      <w:color w:val="000000"/>
                      <w:sz w:val="18"/>
                      <w:szCs w:val="18"/>
                      <w:bdr w:val="none" w:sz="0" w:space="0" w:color="auto"/>
                      <w:vertAlign w:val="baseline"/>
                    </w:rPr>
                  </w:pPr>
                  <w:r>
                    <w:rPr>
                      <w:rStyle w:val="documentaddressicoTxt"/>
                      <w:rFonts w:ascii="PT Sans" w:eastAsia="PT Sans" w:hAnsi="PT Sans" w:cs="PT Sans"/>
                      <w:color w:val="000000"/>
                      <w:sz w:val="18"/>
                      <w:szCs w:val="18"/>
                      <w:bdr w:val="none" w:sz="0" w:space="0" w:color="auto"/>
                      <w:vertAlign w:val="baseline"/>
                    </w:rPr>
                    <w:drawing>
                      <wp:inline>
                        <wp:extent cx="140148" cy="140232"/>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7"/>
                                <a:stretch>
                                  <a:fillRect/>
                                </a:stretch>
                              </pic:blipFill>
                              <pic:spPr>
                                <a:xfrm>
                                  <a:off x="0" y="0"/>
                                  <a:ext cx="140148" cy="140232"/>
                                </a:xfrm>
                                <a:prstGeom prst="rect">
                                  <a:avLst/>
                                </a:prstGeom>
                              </pic:spPr>
                            </pic:pic>
                          </a:graphicData>
                        </a:graphic>
                      </wp:inline>
                    </w:drawing>
                  </w:r>
                </w:p>
              </w:tc>
              <w:tc>
                <w:tcPr>
                  <w:tcW w:w="2700" w:type="dxa"/>
                  <w:tcMar>
                    <w:top w:w="0" w:type="dxa"/>
                    <w:left w:w="0" w:type="dxa"/>
                    <w:bottom w:w="0" w:type="dxa"/>
                    <w:right w:w="0" w:type="dxa"/>
                  </w:tcMar>
                  <w:vAlign w:val="center"/>
                  <w:hideMark/>
                </w:tcPr>
                <w:p>
                  <w:pPr>
                    <w:spacing w:after="100" w:line="260" w:lineRule="atLeast"/>
                    <w:rPr>
                      <w:rStyle w:val="documentaddressicoTxt"/>
                      <w:rFonts w:ascii="PT Sans" w:eastAsia="PT Sans" w:hAnsi="PT Sans" w:cs="PT Sans"/>
                      <w:color w:val="000000"/>
                      <w:sz w:val="18"/>
                      <w:szCs w:val="18"/>
                      <w:bdr w:val="none" w:sz="0" w:space="0" w:color="auto"/>
                      <w:vertAlign w:val="baseline"/>
                    </w:rPr>
                  </w:pPr>
                  <w:r>
                    <w:rPr>
                      <w:rStyle w:val="span"/>
                      <w:rFonts w:ascii="PT Sans" w:eastAsia="PT Sans" w:hAnsi="PT Sans" w:cs="PT Sans"/>
                      <w:color w:val="000000"/>
                      <w:sz w:val="18"/>
                      <w:szCs w:val="18"/>
                    </w:rPr>
                    <w:t>benade@gmail.com</w:t>
                  </w:r>
                </w:p>
              </w:tc>
            </w:tr>
          </w:tbl>
          <w:p>
            <w:pPr>
              <w:pStyle w:val="div"/>
              <w:pBdr>
                <w:top w:val="none" w:sz="0" w:space="0" w:color="auto"/>
                <w:left w:val="none" w:sz="0" w:space="0" w:color="auto"/>
                <w:bottom w:val="none" w:sz="0" w:space="0" w:color="auto"/>
                <w:right w:val="none" w:sz="0" w:space="0" w:color="auto"/>
              </w:pBdr>
              <w:spacing w:before="0" w:after="0" w:line="480" w:lineRule="exact"/>
              <w:ind w:left="0" w:right="0"/>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parentContainerleft-box"/>
                <w:rFonts w:ascii="PT Sans" w:eastAsia="PT Sans" w:hAnsi="PT Sans" w:cs="PT Sans"/>
                <w:color w:val="46464E"/>
                <w:sz w:val="18"/>
                <w:szCs w:val="18"/>
                <w:bdr w:val="none" w:sz="0" w:space="0" w:color="auto"/>
                <w:shd w:val="clear" w:color="auto" w:fill="auto"/>
                <w:vertAlign w:val="baseline"/>
              </w:rPr>
              <w:t> </w:t>
            </w:r>
          </w:p>
          <w:p>
            <w:pPr>
              <w:pStyle w:val="documentskn-mlk8sectiontitle"/>
              <w:pBdr>
                <w:top w:val="none" w:sz="0" w:space="0" w:color="auto"/>
                <w:left w:val="none" w:sz="0" w:space="0" w:color="auto"/>
                <w:bottom w:val="none" w:sz="0" w:space="5" w:color="auto"/>
                <w:right w:val="none" w:sz="0" w:space="0" w:color="auto"/>
              </w:pBdr>
              <w:spacing w:before="0" w:after="0"/>
              <w:ind w:left="0" w:right="0"/>
              <w:rPr>
                <w:rStyle w:val="documentskn-mlk8parentContainerleft-box"/>
                <w:rFonts w:ascii="PT Sans" w:eastAsia="PT Sans" w:hAnsi="PT Sans" w:cs="PT Sans"/>
                <w:b/>
                <w:bCs/>
                <w:caps/>
                <w:color w:val="000000"/>
                <w:spacing w:val="10"/>
                <w:sz w:val="28"/>
                <w:szCs w:val="28"/>
                <w:bdr w:val="none" w:sz="0" w:space="0" w:color="auto"/>
                <w:shd w:val="clear" w:color="auto" w:fill="auto"/>
                <w:vertAlign w:val="baseline"/>
              </w:rPr>
            </w:pPr>
            <w:r>
              <w:rPr>
                <w:rStyle w:val="documentskn-mlk8parentContainerleft-box"/>
                <w:rFonts w:ascii="PT Sans" w:eastAsia="PT Sans" w:hAnsi="PT Sans" w:cs="PT Sans"/>
                <w:b/>
                <w:bCs/>
                <w:caps/>
                <w:bdr w:val="none" w:sz="0" w:space="0" w:color="auto"/>
                <w:shd w:val="clear" w:color="auto" w:fill="auto"/>
                <w:vertAlign w:val="baseline"/>
              </w:rPr>
              <w:t>Portfolio</w:t>
            </w:r>
          </w:p>
          <w:p>
            <w:pPr>
              <w:pStyle w:val="p"/>
              <w:pBdr>
                <w:top w:val="none" w:sz="0" w:space="0" w:color="auto"/>
                <w:left w:val="none" w:sz="0" w:space="15" w:color="auto"/>
                <w:bottom w:val="none" w:sz="0" w:space="0" w:color="auto"/>
                <w:right w:val="none" w:sz="0" w:space="0" w:color="auto"/>
              </w:pBdr>
              <w:spacing w:before="0" w:after="580" w:line="260" w:lineRule="atLeast"/>
              <w:ind w:left="300" w:right="0"/>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strong"/>
                <w:rFonts w:ascii="PT Sans" w:eastAsia="PT Sans" w:hAnsi="PT Sans" w:cs="PT Sans"/>
                <w:b/>
                <w:bCs/>
                <w:color w:val="46464E"/>
                <w:sz w:val="18"/>
                <w:szCs w:val="18"/>
              </w:rPr>
              <w:t>https://benade.net</w:t>
            </w:r>
          </w:p>
          <w:p>
            <w:pPr>
              <w:pStyle w:val="documentskn-mlk8sectiontitle"/>
              <w:pBdr>
                <w:top w:val="none" w:sz="0" w:space="0" w:color="auto"/>
                <w:left w:val="none" w:sz="0" w:space="0" w:color="auto"/>
                <w:bottom w:val="none" w:sz="0" w:space="5" w:color="auto"/>
                <w:right w:val="none" w:sz="0" w:space="0" w:color="auto"/>
              </w:pBdr>
              <w:spacing w:before="0" w:after="0"/>
              <w:ind w:left="0" w:right="0"/>
              <w:rPr>
                <w:rStyle w:val="documentskn-mlk8parentContainerleft-box"/>
                <w:rFonts w:ascii="PT Sans" w:eastAsia="PT Sans" w:hAnsi="PT Sans" w:cs="PT Sans"/>
                <w:b/>
                <w:bCs/>
                <w:caps/>
                <w:color w:val="000000"/>
                <w:spacing w:val="10"/>
                <w:sz w:val="28"/>
                <w:szCs w:val="28"/>
                <w:bdr w:val="none" w:sz="0" w:space="0" w:color="auto"/>
                <w:shd w:val="clear" w:color="auto" w:fill="auto"/>
                <w:vertAlign w:val="baseline"/>
              </w:rPr>
            </w:pPr>
            <w:r>
              <w:rPr>
                <w:rStyle w:val="documentskn-mlk8parentContainerleft-box"/>
                <w:rFonts w:ascii="PT Sans" w:eastAsia="PT Sans" w:hAnsi="PT Sans" w:cs="PT Sans"/>
                <w:b/>
                <w:bCs/>
                <w:caps/>
                <w:bdr w:val="none" w:sz="0" w:space="0" w:color="auto"/>
                <w:shd w:val="clear" w:color="auto" w:fill="auto"/>
                <w:vertAlign w:val="baseline"/>
              </w:rPr>
              <w:t>Skills</w:t>
            </w:r>
          </w:p>
          <w:p>
            <w:pPr>
              <w:pStyle w:val="divdocumentulli"/>
              <w:numPr>
                <w:ilvl w:val="0"/>
                <w:numId w:val="1"/>
              </w:numPr>
              <w:pBdr>
                <w:top w:val="none" w:sz="0" w:space="0" w:color="auto"/>
                <w:left w:val="none" w:sz="0" w:space="0" w:color="auto"/>
                <w:bottom w:val="none" w:sz="0" w:space="0" w:color="auto"/>
                <w:right w:val="none" w:sz="0" w:space="0" w:color="auto"/>
              </w:pBdr>
              <w:spacing w:before="0"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HTML 5</w:t>
            </w:r>
          </w:p>
          <w:p>
            <w:pPr>
              <w:pStyle w:val="divdocumentulli"/>
              <w:numPr>
                <w:ilvl w:val="0"/>
                <w:numId w:val="1"/>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CSS 3, Bootstrap, Tailwind CSS</w:t>
            </w:r>
          </w:p>
          <w:p>
            <w:pPr>
              <w:pStyle w:val="divdocumentulli"/>
              <w:numPr>
                <w:ilvl w:val="0"/>
                <w:numId w:val="1"/>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JavaScript, TypeScript</w:t>
            </w:r>
          </w:p>
          <w:p>
            <w:pPr>
              <w:pStyle w:val="divdocumentulli"/>
              <w:numPr>
                <w:ilvl w:val="0"/>
                <w:numId w:val="1"/>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PHP, Laravel</w:t>
            </w:r>
          </w:p>
          <w:p>
            <w:pPr>
              <w:pStyle w:val="divdocumentulli"/>
              <w:numPr>
                <w:ilvl w:val="0"/>
                <w:numId w:val="1"/>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React</w:t>
            </w:r>
          </w:p>
          <w:p>
            <w:pPr>
              <w:pStyle w:val="divdocumentulli"/>
              <w:numPr>
                <w:ilvl w:val="0"/>
                <w:numId w:val="1"/>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jQuery</w:t>
            </w:r>
          </w:p>
          <w:p>
            <w:pPr>
              <w:pStyle w:val="divdocumentulli"/>
              <w:numPr>
                <w:ilvl w:val="0"/>
                <w:numId w:val="1"/>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API integration</w:t>
            </w:r>
          </w:p>
          <w:p>
            <w:pPr>
              <w:pStyle w:val="divdocumentulli"/>
              <w:numPr>
                <w:ilvl w:val="0"/>
                <w:numId w:val="2"/>
              </w:numPr>
              <w:spacing w:before="0"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Wordpress, WooCommerce, Elementor</w:t>
            </w:r>
          </w:p>
          <w:p>
            <w:pPr>
              <w:pStyle w:val="divdocumentulli"/>
              <w:numPr>
                <w:ilvl w:val="0"/>
                <w:numId w:val="2"/>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Team leadership</w:t>
            </w:r>
          </w:p>
          <w:p>
            <w:pPr>
              <w:pStyle w:val="divdocumentulli"/>
              <w:numPr>
                <w:ilvl w:val="0"/>
                <w:numId w:val="2"/>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Code Optimisation</w:t>
            </w:r>
          </w:p>
          <w:p>
            <w:pPr>
              <w:pStyle w:val="divdocumentulli"/>
              <w:numPr>
                <w:ilvl w:val="0"/>
                <w:numId w:val="2"/>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Server Management, Akamai, Laravel Forge, CloudFlare, Xneelo</w:t>
            </w:r>
          </w:p>
          <w:p>
            <w:pPr>
              <w:pStyle w:val="divdocumentulli"/>
              <w:numPr>
                <w:ilvl w:val="0"/>
                <w:numId w:val="2"/>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Photoshop</w:t>
            </w:r>
          </w:p>
          <w:p>
            <w:pPr>
              <w:pStyle w:val="divdocumentulli"/>
              <w:numPr>
                <w:ilvl w:val="0"/>
                <w:numId w:val="2"/>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Illustrator</w:t>
            </w:r>
          </w:p>
          <w:p>
            <w:pPr>
              <w:pStyle w:val="divdocumentulli"/>
              <w:numPr>
                <w:ilvl w:val="0"/>
                <w:numId w:val="2"/>
              </w:numPr>
              <w:spacing w:after="0" w:line="260" w:lineRule="atLeast"/>
              <w:ind w:left="500" w:right="0" w:hanging="183"/>
              <w:rPr>
                <w:rStyle w:val="documentleft-boxskillpaddedline"/>
                <w:rFonts w:ascii="PT Sans" w:eastAsia="PT Sans" w:hAnsi="PT Sans" w:cs="PT Sans"/>
                <w:color w:val="46464E"/>
                <w:sz w:val="18"/>
                <w:szCs w:val="18"/>
                <w:bdr w:val="none" w:sz="0" w:space="0" w:color="auto"/>
                <w:vertAlign w:val="baseline"/>
              </w:rPr>
            </w:pPr>
            <w:r>
              <w:rPr>
                <w:rStyle w:val="documentleft-boxskillpaddedline"/>
                <w:rFonts w:ascii="PT Sans" w:eastAsia="PT Sans" w:hAnsi="PT Sans" w:cs="PT Sans"/>
                <w:color w:val="46464E"/>
                <w:sz w:val="18"/>
                <w:szCs w:val="18"/>
                <w:bdr w:val="none" w:sz="0" w:space="0" w:color="auto"/>
                <w:vertAlign w:val="baseline"/>
              </w:rPr>
              <w:t>Blender</w:t>
            </w:r>
          </w:p>
          <w:p>
            <w:pPr>
              <w:pStyle w:val="divdocumentulli"/>
              <w:numPr>
                <w:ilvl w:val="0"/>
                <w:numId w:val="3"/>
              </w:numPr>
              <w:pBdr>
                <w:top w:val="none" w:sz="0" w:space="0" w:color="auto"/>
                <w:left w:val="none" w:sz="0" w:space="0" w:color="auto"/>
                <w:bottom w:val="none" w:sz="0" w:space="0" w:color="auto"/>
                <w:right w:val="none" w:sz="0" w:space="0" w:color="auto"/>
              </w:pBdr>
              <w:spacing w:before="0"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HTML 5</w:t>
            </w:r>
          </w:p>
          <w:p>
            <w:pPr>
              <w:pStyle w:val="divdocumentulli"/>
              <w:numPr>
                <w:ilvl w:val="0"/>
                <w:numId w:val="3"/>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CSS 3, Bootstrap, Tailwind CSS</w:t>
            </w:r>
          </w:p>
          <w:p>
            <w:pPr>
              <w:pStyle w:val="divdocumentulli"/>
              <w:numPr>
                <w:ilvl w:val="0"/>
                <w:numId w:val="3"/>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JavaScript, TypeScript</w:t>
            </w:r>
          </w:p>
          <w:p>
            <w:pPr>
              <w:pStyle w:val="divdocumentulli"/>
              <w:numPr>
                <w:ilvl w:val="0"/>
                <w:numId w:val="3"/>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PHP, Laravel</w:t>
            </w:r>
          </w:p>
          <w:p>
            <w:pPr>
              <w:pStyle w:val="divdocumentulli"/>
              <w:numPr>
                <w:ilvl w:val="0"/>
                <w:numId w:val="3"/>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React</w:t>
            </w:r>
          </w:p>
          <w:p>
            <w:pPr>
              <w:pStyle w:val="divdocumentulli"/>
              <w:numPr>
                <w:ilvl w:val="0"/>
                <w:numId w:val="3"/>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jQuery</w:t>
            </w:r>
          </w:p>
          <w:p>
            <w:pPr>
              <w:pStyle w:val="divdocumentulli"/>
              <w:numPr>
                <w:ilvl w:val="0"/>
                <w:numId w:val="3"/>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API integration</w:t>
            </w:r>
          </w:p>
          <w:p>
            <w:pPr>
              <w:pStyle w:val="divdocumentulli"/>
              <w:numPr>
                <w:ilvl w:val="0"/>
                <w:numId w:val="4"/>
              </w:numPr>
              <w:spacing w:before="0"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Wordpress, WooCommerce, Elementor</w:t>
            </w:r>
          </w:p>
          <w:p>
            <w:pPr>
              <w:pStyle w:val="divdocumentulli"/>
              <w:numPr>
                <w:ilvl w:val="0"/>
                <w:numId w:val="4"/>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Team leadership</w:t>
            </w:r>
          </w:p>
          <w:p>
            <w:pPr>
              <w:pStyle w:val="divdocumentulli"/>
              <w:numPr>
                <w:ilvl w:val="0"/>
                <w:numId w:val="4"/>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Code Optimisation</w:t>
            </w:r>
          </w:p>
          <w:p>
            <w:pPr>
              <w:pStyle w:val="divdocumentulli"/>
              <w:numPr>
                <w:ilvl w:val="0"/>
                <w:numId w:val="4"/>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Server Management, Akamai, Laravel Forge, CloudFlare, Xneelo</w:t>
            </w:r>
          </w:p>
          <w:p>
            <w:pPr>
              <w:pStyle w:val="divdocumentulli"/>
              <w:numPr>
                <w:ilvl w:val="0"/>
                <w:numId w:val="4"/>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Photoshop</w:t>
            </w:r>
          </w:p>
          <w:p>
            <w:pPr>
              <w:pStyle w:val="divdocumentulli"/>
              <w:numPr>
                <w:ilvl w:val="0"/>
                <w:numId w:val="4"/>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Illustrator</w:t>
            </w:r>
          </w:p>
          <w:p>
            <w:pPr>
              <w:pStyle w:val="divdocumentulli"/>
              <w:numPr>
                <w:ilvl w:val="0"/>
                <w:numId w:val="4"/>
              </w:numPr>
              <w:spacing w:after="0" w:line="260" w:lineRule="atLeast"/>
              <w:ind w:left="500" w:right="0" w:hanging="183"/>
              <w:rPr>
                <w:rStyle w:val="documentskn-mlk8parentContainerleft-box"/>
                <w:rFonts w:ascii="PT Sans" w:eastAsia="PT Sans" w:hAnsi="PT Sans" w:cs="PT Sans"/>
                <w:vanish/>
                <w:color w:val="46464E"/>
                <w:sz w:val="18"/>
                <w:szCs w:val="18"/>
                <w:bdr w:val="none" w:sz="0" w:space="0" w:color="auto"/>
                <w:shd w:val="clear" w:color="auto" w:fill="auto"/>
                <w:vertAlign w:val="baseline"/>
              </w:rPr>
            </w:pPr>
            <w:r>
              <w:rPr>
                <w:rStyle w:val="documentskn-mlk8parentContainerleft-box"/>
                <w:rFonts w:ascii="PT Sans" w:eastAsia="PT Sans" w:hAnsi="PT Sans" w:cs="PT Sans"/>
                <w:vanish/>
                <w:color w:val="46464E"/>
                <w:sz w:val="18"/>
                <w:szCs w:val="18"/>
                <w:bdr w:val="none" w:sz="0" w:space="0" w:color="auto"/>
                <w:shd w:val="clear" w:color="auto" w:fill="auto"/>
                <w:vertAlign w:val="baseline"/>
              </w:rPr>
              <w:t>Blender</w:t>
            </w:r>
          </w:p>
          <w:p>
            <w:pPr>
              <w:pStyle w:val="div"/>
              <w:pBdr>
                <w:top w:val="none" w:sz="0" w:space="0" w:color="auto"/>
                <w:left w:val="none" w:sz="0" w:space="0" w:color="auto"/>
                <w:bottom w:val="none" w:sz="0" w:space="0" w:color="auto"/>
                <w:right w:val="none" w:sz="0" w:space="0" w:color="auto"/>
              </w:pBdr>
              <w:spacing w:before="0" w:after="0" w:line="580" w:lineRule="exact"/>
              <w:ind w:left="0" w:right="0"/>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parentContainerleft-box"/>
                <w:rFonts w:ascii="PT Sans" w:eastAsia="PT Sans" w:hAnsi="PT Sans" w:cs="PT Sans"/>
                <w:color w:val="46464E"/>
                <w:sz w:val="18"/>
                <w:szCs w:val="18"/>
                <w:bdr w:val="none" w:sz="0" w:space="0" w:color="auto"/>
                <w:shd w:val="clear" w:color="auto" w:fill="auto"/>
                <w:vertAlign w:val="baseline"/>
              </w:rPr>
              <w:t> </w:t>
            </w:r>
          </w:p>
          <w:p>
            <w:pPr>
              <w:pStyle w:val="documentskn-mlk8heading"/>
              <w:pBdr>
                <w:top w:val="none" w:sz="0" w:space="0" w:color="auto"/>
                <w:left w:val="none" w:sz="0" w:space="0" w:color="auto"/>
                <w:bottom w:val="none" w:sz="0" w:space="5" w:color="auto"/>
                <w:right w:val="none" w:sz="0" w:space="0" w:color="auto"/>
              </w:pBdr>
              <w:spacing w:before="0" w:after="0" w:line="260" w:lineRule="atLeast"/>
              <w:ind w:left="0" w:right="0"/>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sectiontitleCharacter"/>
                <w:rFonts w:ascii="PT Sans" w:eastAsia="PT Sans" w:hAnsi="PT Sans" w:cs="PT Sans"/>
                <w:b/>
                <w:bCs/>
                <w:caps/>
              </w:rPr>
              <w:t>Languages</w:t>
            </w:r>
          </w:p>
          <w:p>
            <w:pPr>
              <w:pStyle w:val="documentlangSecparagraphfield"/>
              <w:pBdr>
                <w:top w:val="none" w:sz="0" w:space="0" w:color="auto"/>
                <w:left w:val="none" w:sz="0" w:space="15" w:color="auto"/>
                <w:bottom w:val="none" w:sz="0" w:space="0" w:color="auto"/>
                <w:right w:val="none" w:sz="0" w:space="0" w:color="auto"/>
              </w:pBdr>
              <w:tabs>
                <w:tab w:val="right" w:pos="3440"/>
              </w:tabs>
              <w:spacing w:before="0" w:after="0" w:line="260" w:lineRule="atLeast"/>
              <w:ind w:left="300" w:right="0"/>
              <w:jc w:val="left"/>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langSecinfotilesecfieldnth-child1spannth-child1"/>
                <w:rFonts w:ascii="PT Sans" w:eastAsia="PT Sans" w:hAnsi="PT Sans" w:cs="PT Sans"/>
                <w:b/>
                <w:bCs/>
                <w:color w:val="46464E"/>
                <w:sz w:val="18"/>
                <w:szCs w:val="18"/>
              </w:rPr>
              <w:t>English</w:t>
            </w:r>
            <w:r>
              <w:rPr>
                <w:rStyle w:val="documentskn-mlk8langSecfieldany"/>
                <w:rFonts w:ascii="PT Sans" w:eastAsia="PT Sans" w:hAnsi="PT Sans" w:cs="PT Sans"/>
                <w:b/>
                <w:bCs/>
                <w:vanish/>
                <w:color w:val="46464E"/>
                <w:sz w:val="18"/>
                <w:szCs w:val="18"/>
              </w:rPr>
              <w:t xml:space="preserve"> </w:t>
            </w:r>
            <w:r>
              <w:rPr>
                <w:rStyle w:val="documentskn-mlk8langSecfieldany"/>
                <w:rFonts w:ascii="PT Sans" w:eastAsia="PT Sans" w:hAnsi="PT Sans" w:cs="PT Sans"/>
                <w:b/>
                <w:bCs/>
                <w:color w:val="46464E"/>
                <w:sz w:val="18"/>
                <w:szCs w:val="18"/>
              </w:rPr>
              <w:t>:</w:t>
            </w:r>
            <w:r>
              <w:rPr>
                <w:rStyle w:val="documentskn-mlk8parentContainerleft-box"/>
                <w:rFonts w:ascii="PT Sans" w:eastAsia="PT Sans" w:hAnsi="PT Sans" w:cs="PT Sans"/>
                <w:color w:val="46464E"/>
                <w:sz w:val="18"/>
                <w:szCs w:val="18"/>
                <w:bdr w:val="none" w:sz="0" w:space="0" w:color="auto"/>
                <w:shd w:val="clear" w:color="auto" w:fill="auto"/>
                <w:vertAlign w:val="baseline"/>
              </w:rPr>
              <w:t xml:space="preserve"> </w:t>
            </w:r>
            <w:r>
              <w:rPr>
                <w:rStyle w:val="documentskn-mlk8langSecfieldany"/>
                <w:rFonts w:ascii="PT Sans" w:eastAsia="PT Sans" w:hAnsi="PT Sans" w:cs="PT Sans"/>
                <w:color w:val="46464E"/>
                <w:sz w:val="18"/>
                <w:szCs w:val="18"/>
              </w:rPr>
              <w:tab/>
            </w:r>
            <w:r>
              <w:rPr>
                <w:rStyle w:val="documentskn-mlk8langSecfieldany"/>
                <w:rFonts w:ascii="PT Sans" w:eastAsia="PT Sans" w:hAnsi="PT Sans" w:cs="PT Sans"/>
                <w:color w:val="46464E"/>
                <w:sz w:val="18"/>
                <w:szCs w:val="18"/>
              </w:rPr>
              <w:t>C2</w:t>
            </w:r>
          </w:p>
          <w:p>
            <w:pPr>
              <w:pStyle w:val="fieldsliced-rect"/>
              <w:pBdr>
                <w:top w:val="none" w:sz="0" w:space="0" w:color="auto"/>
                <w:left w:val="none" w:sz="0" w:space="0" w:color="auto"/>
                <w:bottom w:val="none" w:sz="0" w:space="0" w:color="auto"/>
                <w:right w:val="none" w:sz="0" w:space="0" w:color="auto"/>
              </w:pBdr>
              <w:spacing w:before="70" w:after="0" w:line="120" w:lineRule="exact"/>
              <w:ind w:left="300" w:right="0"/>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parentContainerleft-box"/>
                <w:rFonts w:ascii="PT Sans" w:eastAsia="PT Sans" w:hAnsi="PT Sans" w:cs="PT Sans"/>
                <w:color w:val="46464E"/>
                <w:sz w:val="18"/>
                <w:szCs w:val="18"/>
                <w:bdr w:val="none" w:sz="0" w:space="0" w:color="auto"/>
                <w:shd w:val="clear" w:color="auto" w:fill="auto"/>
                <w:vertAlign w:val="baseline"/>
              </w:rPr>
              <w:drawing>
                <wp:inline>
                  <wp:extent cx="2004751" cy="76775"/>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8"/>
                          <a:stretch>
                            <a:fillRect/>
                          </a:stretch>
                        </pic:blipFill>
                        <pic:spPr>
                          <a:xfrm>
                            <a:off x="0" y="0"/>
                            <a:ext cx="2004751" cy="76775"/>
                          </a:xfrm>
                          <a:prstGeom prst="rect">
                            <a:avLst/>
                          </a:prstGeom>
                        </pic:spPr>
                      </pic:pic>
                    </a:graphicData>
                  </a:graphic>
                </wp:inline>
              </w:drawing>
            </w:r>
          </w:p>
          <w:p>
            <w:pPr>
              <w:pStyle w:val="documentlangSecparagraphfield"/>
              <w:pBdr>
                <w:top w:val="none" w:sz="0" w:space="0" w:color="auto"/>
                <w:left w:val="none" w:sz="0" w:space="0" w:color="auto"/>
                <w:bottom w:val="none" w:sz="0" w:space="0" w:color="auto"/>
                <w:right w:val="none" w:sz="0" w:space="0" w:color="auto"/>
              </w:pBdr>
              <w:spacing w:before="0" w:after="0" w:line="235" w:lineRule="exact"/>
              <w:ind w:left="300" w:right="0"/>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langSecfieldany"/>
                <w:rFonts w:ascii="PT Sans" w:eastAsia="PT Sans" w:hAnsi="PT Sans" w:cs="PT Sans"/>
                <w:color w:val="46464E"/>
                <w:sz w:val="18"/>
                <w:szCs w:val="18"/>
              </w:rPr>
              <w:t>Proficient</w:t>
            </w:r>
            <w:r>
              <w:rPr>
                <w:rStyle w:val="documentskn-mlk8langSecfieldany"/>
                <w:rFonts w:ascii="PT Sans" w:eastAsia="PT Sans" w:hAnsi="PT Sans" w:cs="PT Sans"/>
                <w:vanish/>
                <w:color w:val="46464E"/>
                <w:sz w:val="18"/>
                <w:szCs w:val="18"/>
              </w:rPr>
              <w:t>:</w:t>
            </w:r>
          </w:p>
          <w:p>
            <w:pPr>
              <w:pStyle w:val="documentlangSecparagraphfield"/>
              <w:pBdr>
                <w:top w:val="none" w:sz="0" w:space="6" w:color="auto"/>
                <w:left w:val="none" w:sz="0" w:space="15" w:color="auto"/>
                <w:bottom w:val="none" w:sz="0" w:space="0" w:color="auto"/>
                <w:right w:val="none" w:sz="0" w:space="0" w:color="auto"/>
              </w:pBdr>
              <w:tabs>
                <w:tab w:val="right" w:pos="3440"/>
              </w:tabs>
              <w:spacing w:before="0" w:after="0" w:line="260" w:lineRule="atLeast"/>
              <w:ind w:left="300" w:right="0"/>
              <w:jc w:val="left"/>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langSecinfotilesecfieldnth-child1spannth-child1"/>
                <w:rFonts w:ascii="PT Sans" w:eastAsia="PT Sans" w:hAnsi="PT Sans" w:cs="PT Sans"/>
                <w:b/>
                <w:bCs/>
                <w:color w:val="46464E"/>
                <w:sz w:val="18"/>
                <w:szCs w:val="18"/>
              </w:rPr>
              <w:t>Afrikaans</w:t>
            </w:r>
            <w:r>
              <w:rPr>
                <w:rStyle w:val="documentskn-mlk8langSecfieldany"/>
                <w:rFonts w:ascii="PT Sans" w:eastAsia="PT Sans" w:hAnsi="PT Sans" w:cs="PT Sans"/>
                <w:b/>
                <w:bCs/>
                <w:vanish/>
                <w:color w:val="46464E"/>
                <w:sz w:val="18"/>
                <w:szCs w:val="18"/>
              </w:rPr>
              <w:t xml:space="preserve"> </w:t>
            </w:r>
            <w:r>
              <w:rPr>
                <w:rStyle w:val="documentskn-mlk8langSecfieldany"/>
                <w:rFonts w:ascii="PT Sans" w:eastAsia="PT Sans" w:hAnsi="PT Sans" w:cs="PT Sans"/>
                <w:b/>
                <w:bCs/>
                <w:color w:val="46464E"/>
                <w:sz w:val="18"/>
                <w:szCs w:val="18"/>
              </w:rPr>
              <w:t>:</w:t>
            </w:r>
            <w:r>
              <w:rPr>
                <w:rStyle w:val="documentskn-mlk8parentContainerleft-box"/>
                <w:rFonts w:ascii="PT Sans" w:eastAsia="PT Sans" w:hAnsi="PT Sans" w:cs="PT Sans"/>
                <w:color w:val="46464E"/>
                <w:sz w:val="18"/>
                <w:szCs w:val="18"/>
                <w:bdr w:val="none" w:sz="0" w:space="0" w:color="auto"/>
                <w:shd w:val="clear" w:color="auto" w:fill="auto"/>
                <w:vertAlign w:val="baseline"/>
              </w:rPr>
              <w:t xml:space="preserve"> </w:t>
            </w:r>
            <w:r>
              <w:rPr>
                <w:rStyle w:val="documentskn-mlk8langSecfieldany"/>
                <w:rFonts w:ascii="PT Sans" w:eastAsia="PT Sans" w:hAnsi="PT Sans" w:cs="PT Sans"/>
                <w:color w:val="46464E"/>
                <w:sz w:val="18"/>
                <w:szCs w:val="18"/>
              </w:rPr>
              <w:tab/>
            </w:r>
            <w:r>
              <w:rPr>
                <w:rStyle w:val="documentskn-mlk8langSecfieldany"/>
                <w:rFonts w:ascii="PT Sans" w:eastAsia="PT Sans" w:hAnsi="PT Sans" w:cs="PT Sans"/>
                <w:color w:val="46464E"/>
                <w:sz w:val="18"/>
                <w:szCs w:val="18"/>
              </w:rPr>
              <w:t>C2</w:t>
            </w:r>
          </w:p>
          <w:p>
            <w:pPr>
              <w:pStyle w:val="fieldsliced-rect"/>
              <w:pBdr>
                <w:top w:val="none" w:sz="0" w:space="0" w:color="auto"/>
                <w:left w:val="none" w:sz="0" w:space="0" w:color="auto"/>
                <w:bottom w:val="none" w:sz="0" w:space="0" w:color="auto"/>
                <w:right w:val="none" w:sz="0" w:space="0" w:color="auto"/>
              </w:pBdr>
              <w:spacing w:before="70" w:after="0" w:line="120" w:lineRule="exact"/>
              <w:ind w:left="300" w:right="0"/>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parentContainerleft-box"/>
                <w:rFonts w:ascii="PT Sans" w:eastAsia="PT Sans" w:hAnsi="PT Sans" w:cs="PT Sans"/>
                <w:color w:val="46464E"/>
                <w:sz w:val="18"/>
                <w:szCs w:val="18"/>
                <w:bdr w:val="none" w:sz="0" w:space="0" w:color="auto"/>
                <w:shd w:val="clear" w:color="auto" w:fill="auto"/>
                <w:vertAlign w:val="baseline"/>
              </w:rPr>
              <w:drawing>
                <wp:inline>
                  <wp:extent cx="2004751" cy="76775"/>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8"/>
                          <a:stretch>
                            <a:fillRect/>
                          </a:stretch>
                        </pic:blipFill>
                        <pic:spPr>
                          <a:xfrm>
                            <a:off x="0" y="0"/>
                            <a:ext cx="2004751" cy="76775"/>
                          </a:xfrm>
                          <a:prstGeom prst="rect">
                            <a:avLst/>
                          </a:prstGeom>
                        </pic:spPr>
                      </pic:pic>
                    </a:graphicData>
                  </a:graphic>
                </wp:inline>
              </w:drawing>
            </w:r>
          </w:p>
          <w:p>
            <w:pPr>
              <w:pStyle w:val="documentlangSecparagraphfield"/>
              <w:pBdr>
                <w:top w:val="none" w:sz="0" w:space="0" w:color="auto"/>
                <w:left w:val="none" w:sz="0" w:space="0" w:color="auto"/>
                <w:bottom w:val="none" w:sz="0" w:space="0" w:color="auto"/>
                <w:right w:val="none" w:sz="0" w:space="0" w:color="auto"/>
              </w:pBdr>
              <w:spacing w:before="0" w:after="0" w:line="235" w:lineRule="exact"/>
              <w:ind w:left="300" w:right="0"/>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langSecfieldany"/>
                <w:rFonts w:ascii="PT Sans" w:eastAsia="PT Sans" w:hAnsi="PT Sans" w:cs="PT Sans"/>
                <w:color w:val="46464E"/>
                <w:sz w:val="18"/>
                <w:szCs w:val="18"/>
              </w:rPr>
              <w:t>Proficient</w:t>
            </w:r>
            <w:r>
              <w:rPr>
                <w:rStyle w:val="documentskn-mlk8langSecfieldany"/>
                <w:rFonts w:ascii="PT Sans" w:eastAsia="PT Sans" w:hAnsi="PT Sans" w:cs="PT Sans"/>
                <w:vanish/>
                <w:color w:val="46464E"/>
                <w:sz w:val="18"/>
                <w:szCs w:val="18"/>
              </w:rPr>
              <w:t>:</w:t>
            </w:r>
          </w:p>
          <w:p>
            <w:pPr>
              <w:pStyle w:val="div"/>
              <w:pBdr>
                <w:top w:val="none" w:sz="0" w:space="0" w:color="auto"/>
                <w:left w:val="none" w:sz="0" w:space="0" w:color="auto"/>
                <w:bottom w:val="none" w:sz="0" w:space="0" w:color="auto"/>
                <w:right w:val="none" w:sz="0" w:space="0" w:color="auto"/>
              </w:pBdr>
              <w:spacing w:before="0" w:after="580" w:line="0" w:lineRule="atLeast"/>
              <w:ind w:left="0" w:right="0"/>
              <w:rPr>
                <w:rStyle w:val="documentskn-mlk8parentContainerleft-box"/>
                <w:rFonts w:ascii="PT Sans" w:eastAsia="PT Sans" w:hAnsi="PT Sans" w:cs="PT Sans"/>
                <w:color w:val="46464E"/>
                <w:sz w:val="0"/>
                <w:szCs w:val="0"/>
                <w:bdr w:val="none" w:sz="0" w:space="0" w:color="auto"/>
                <w:shd w:val="clear" w:color="auto" w:fill="auto"/>
                <w:vertAlign w:val="baseline"/>
              </w:rPr>
            </w:pPr>
            <w:r>
              <w:rPr>
                <w:rStyle w:val="documentskn-mlk8parentContainerleft-box"/>
                <w:rFonts w:ascii="PT Sans" w:eastAsia="PT Sans" w:hAnsi="PT Sans" w:cs="PT Sans"/>
                <w:color w:val="46464E"/>
                <w:sz w:val="0"/>
                <w:szCs w:val="0"/>
                <w:bdr w:val="none" w:sz="0" w:space="0" w:color="auto"/>
                <w:shd w:val="clear" w:color="auto" w:fill="auto"/>
                <w:vertAlign w:val="baseline"/>
              </w:rPr>
              <w:t> </w:t>
            </w:r>
          </w:p>
          <w:p>
            <w:pPr>
              <w:pStyle w:val="documentskn-mlk8sectiontitle"/>
              <w:pBdr>
                <w:top w:val="none" w:sz="0" w:space="0" w:color="auto"/>
                <w:left w:val="none" w:sz="0" w:space="0" w:color="auto"/>
                <w:bottom w:val="none" w:sz="0" w:space="5" w:color="auto"/>
                <w:right w:val="none" w:sz="0" w:space="0" w:color="auto"/>
              </w:pBdr>
              <w:spacing w:before="0" w:after="0"/>
              <w:ind w:left="0" w:right="0"/>
              <w:rPr>
                <w:rStyle w:val="documentskn-mlk8parentContainerleft-box"/>
                <w:rFonts w:ascii="PT Sans" w:eastAsia="PT Sans" w:hAnsi="PT Sans" w:cs="PT Sans"/>
                <w:b/>
                <w:bCs/>
                <w:caps/>
                <w:color w:val="000000"/>
                <w:spacing w:val="10"/>
                <w:sz w:val="28"/>
                <w:szCs w:val="28"/>
                <w:bdr w:val="none" w:sz="0" w:space="0" w:color="auto"/>
                <w:shd w:val="clear" w:color="auto" w:fill="auto"/>
                <w:vertAlign w:val="baseline"/>
              </w:rPr>
            </w:pPr>
            <w:r>
              <w:rPr>
                <w:rStyle w:val="documentskn-mlk8parentContainerleft-box"/>
                <w:rFonts w:ascii="PT Sans" w:eastAsia="PT Sans" w:hAnsi="PT Sans" w:cs="PT Sans"/>
                <w:b/>
                <w:bCs/>
                <w:caps/>
                <w:bdr w:val="none" w:sz="0" w:space="0" w:color="auto"/>
                <w:shd w:val="clear" w:color="auto" w:fill="auto"/>
                <w:vertAlign w:val="baseline"/>
              </w:rPr>
              <w:t>Hobbies and interests</w:t>
            </w:r>
          </w:p>
          <w:p>
            <w:pPr>
              <w:pStyle w:val="divdocumentulli"/>
              <w:numPr>
                <w:ilvl w:val="0"/>
                <w:numId w:val="5"/>
              </w:numPr>
              <w:pBdr>
                <w:top w:val="none" w:sz="0" w:space="0" w:color="auto"/>
                <w:left w:val="none" w:sz="0" w:space="15" w:color="auto"/>
                <w:bottom w:val="none" w:sz="0" w:space="0" w:color="auto"/>
                <w:right w:val="none" w:sz="0" w:space="0" w:color="auto"/>
              </w:pBdr>
              <w:spacing w:before="0" w:after="0" w:line="260" w:lineRule="atLeast"/>
              <w:ind w:left="500" w:right="0" w:hanging="183"/>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parentContainerleft-box"/>
                <w:rFonts w:ascii="PT Sans" w:eastAsia="PT Sans" w:hAnsi="PT Sans" w:cs="PT Sans"/>
                <w:color w:val="46464E"/>
                <w:sz w:val="18"/>
                <w:szCs w:val="18"/>
                <w:bdr w:val="none" w:sz="0" w:space="0" w:color="auto"/>
                <w:shd w:val="clear" w:color="auto" w:fill="auto"/>
                <w:vertAlign w:val="baseline"/>
              </w:rPr>
              <w:t>3D Modelling</w:t>
            </w:r>
          </w:p>
          <w:p>
            <w:pPr>
              <w:pStyle w:val="divdocumentulli"/>
              <w:numPr>
                <w:ilvl w:val="0"/>
                <w:numId w:val="5"/>
              </w:numPr>
              <w:spacing w:after="0" w:line="260" w:lineRule="atLeast"/>
              <w:ind w:left="500" w:right="0" w:hanging="183"/>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parentContainerleft-box"/>
                <w:rFonts w:ascii="PT Sans" w:eastAsia="PT Sans" w:hAnsi="PT Sans" w:cs="PT Sans"/>
                <w:color w:val="46464E"/>
                <w:sz w:val="18"/>
                <w:szCs w:val="18"/>
                <w:bdr w:val="none" w:sz="0" w:space="0" w:color="auto"/>
                <w:shd w:val="clear" w:color="auto" w:fill="auto"/>
                <w:vertAlign w:val="baseline"/>
              </w:rPr>
              <w:t>3D Printing</w:t>
            </w:r>
          </w:p>
          <w:p>
            <w:pPr>
              <w:pStyle w:val="divdocumentulli"/>
              <w:numPr>
                <w:ilvl w:val="0"/>
                <w:numId w:val="5"/>
              </w:numPr>
              <w:spacing w:after="580" w:line="260" w:lineRule="atLeast"/>
              <w:ind w:left="500" w:right="0" w:hanging="183"/>
              <w:rPr>
                <w:rStyle w:val="documentskn-mlk8parentContainerleft-box"/>
                <w:rFonts w:ascii="PT Sans" w:eastAsia="PT Sans" w:hAnsi="PT Sans" w:cs="PT Sans"/>
                <w:color w:val="46464E"/>
                <w:sz w:val="18"/>
                <w:szCs w:val="18"/>
                <w:bdr w:val="none" w:sz="0" w:space="0" w:color="auto"/>
                <w:shd w:val="clear" w:color="auto" w:fill="auto"/>
                <w:vertAlign w:val="baseline"/>
              </w:rPr>
            </w:pPr>
            <w:r>
              <w:rPr>
                <w:rStyle w:val="documentskn-mlk8parentContainerleft-box"/>
                <w:rFonts w:ascii="PT Sans" w:eastAsia="PT Sans" w:hAnsi="PT Sans" w:cs="PT Sans"/>
                <w:color w:val="46464E"/>
                <w:sz w:val="18"/>
                <w:szCs w:val="18"/>
                <w:bdr w:val="none" w:sz="0" w:space="0" w:color="auto"/>
                <w:shd w:val="clear" w:color="auto" w:fill="auto"/>
                <w:vertAlign w:val="baseline"/>
              </w:rPr>
              <w:t>Game Development</w:t>
            </w:r>
          </w:p>
        </w:tc>
        <w:tc>
          <w:tcPr>
            <w:tcW w:w="600" w:type="dxa"/>
            <w:shd w:val="clear" w:color="auto" w:fill="FEEEDD"/>
            <w:tcMar>
              <w:top w:w="600" w:type="dxa"/>
              <w:left w:w="0" w:type="dxa"/>
              <w:bottom w:w="500" w:type="dxa"/>
              <w:right w:w="0" w:type="dxa"/>
            </w:tcMar>
            <w:vAlign w:val="bottom"/>
            <w:hideMark/>
          </w:tcPr>
          <w:p>
            <w:pPr>
              <w:pStyle w:val="documentsidecellParagraph"/>
              <w:pBdr>
                <w:top w:val="none" w:sz="0" w:space="0" w:color="auto"/>
                <w:left w:val="none" w:sz="0" w:space="0" w:color="auto"/>
                <w:bottom w:val="none" w:sz="0" w:space="0" w:color="auto"/>
                <w:right w:val="none" w:sz="0" w:space="0" w:color="auto"/>
              </w:pBdr>
              <w:spacing w:line="260" w:lineRule="atLeast"/>
              <w:ind w:left="0" w:right="0"/>
              <w:textAlignment w:val="auto"/>
              <w:rPr>
                <w:rStyle w:val="documentsidecell"/>
                <w:rFonts w:ascii="PT Sans" w:eastAsia="PT Sans" w:hAnsi="PT Sans" w:cs="PT Sans"/>
                <w:color w:val="46464E"/>
                <w:sz w:val="18"/>
                <w:szCs w:val="18"/>
                <w:bdr w:val="none" w:sz="0" w:space="0" w:color="auto"/>
                <w:vertAlign w:val="baseline"/>
              </w:rPr>
            </w:pPr>
          </w:p>
        </w:tc>
        <w:tc>
          <w:tcPr>
            <w:tcW w:w="600" w:type="dxa"/>
            <w:tcMar>
              <w:top w:w="600" w:type="dxa"/>
              <w:left w:w="0" w:type="dxa"/>
              <w:bottom w:w="500" w:type="dxa"/>
              <w:right w:w="0" w:type="dxa"/>
            </w:tcMar>
            <w:vAlign w:val="bottom"/>
            <w:hideMark/>
          </w:tcPr>
          <w:p>
            <w:pPr>
              <w:pStyle w:val="documentsidecellParagraph"/>
              <w:pBdr>
                <w:top w:val="none" w:sz="0" w:space="0" w:color="auto"/>
                <w:left w:val="none" w:sz="0" w:space="0" w:color="auto"/>
                <w:bottom w:val="none" w:sz="0" w:space="0" w:color="auto"/>
                <w:right w:val="none" w:sz="0" w:space="0" w:color="auto"/>
              </w:pBdr>
              <w:spacing w:line="260" w:lineRule="atLeast"/>
              <w:ind w:left="0" w:right="0"/>
              <w:textAlignment w:val="auto"/>
              <w:rPr>
                <w:rStyle w:val="documentsidecell"/>
                <w:rFonts w:ascii="PT Sans" w:eastAsia="PT Sans" w:hAnsi="PT Sans" w:cs="PT Sans"/>
                <w:color w:val="46464E"/>
                <w:sz w:val="18"/>
                <w:szCs w:val="18"/>
                <w:bdr w:val="none" w:sz="0" w:space="0" w:color="auto"/>
                <w:vertAlign w:val="baseline"/>
              </w:rPr>
            </w:pPr>
          </w:p>
        </w:tc>
        <w:tc>
          <w:tcPr>
            <w:tcW w:w="6066" w:type="dxa"/>
            <w:tcMar>
              <w:top w:w="600" w:type="dxa"/>
              <w:left w:w="0" w:type="dxa"/>
              <w:bottom w:w="500" w:type="dxa"/>
              <w:right w:w="0" w:type="dxa"/>
            </w:tcMar>
            <w:vAlign w:val="top"/>
            <w:hideMark/>
          </w:tcPr>
          <w:p>
            <w:pPr>
              <w:spacing w:line="2260" w:lineRule="atLeast"/>
            </w:pPr>
          </w:p>
          <w:p>
            <w:pPr>
              <w:pStyle w:val="documentskn-mlk8sectiontitle"/>
              <w:pBdr>
                <w:top w:val="none" w:sz="0" w:space="0" w:color="auto"/>
                <w:left w:val="none" w:sz="0" w:space="0" w:color="auto"/>
                <w:bottom w:val="none" w:sz="0" w:space="5" w:color="auto"/>
                <w:right w:val="none" w:sz="0" w:space="0" w:color="auto"/>
              </w:pBdr>
              <w:spacing w:before="0" w:after="0"/>
              <w:ind w:left="0" w:right="0"/>
              <w:rPr>
                <w:rStyle w:val="documentskn-mlk8parentContainerright-box"/>
                <w:rFonts w:ascii="PT Sans" w:eastAsia="PT Sans" w:hAnsi="PT Sans" w:cs="PT Sans"/>
                <w:b/>
                <w:bCs/>
                <w:caps/>
                <w:color w:val="000000"/>
                <w:spacing w:val="10"/>
                <w:sz w:val="28"/>
                <w:szCs w:val="28"/>
                <w:bdr w:val="none" w:sz="0" w:space="0" w:color="auto"/>
                <w:vertAlign w:val="baseline"/>
              </w:rPr>
            </w:pPr>
            <w:r>
              <w:rPr>
                <w:rStyle w:val="documentskn-mlk8parentContainerright-box"/>
                <w:rFonts w:ascii="PT Sans" w:eastAsia="PT Sans" w:hAnsi="PT Sans" w:cs="PT Sans"/>
                <w:b/>
                <w:bCs/>
                <w:caps/>
                <w:bdr w:val="none" w:sz="0" w:space="0" w:color="auto"/>
                <w:vertAlign w:val="baseline"/>
              </w:rPr>
              <w:t>Summary</w:t>
            </w:r>
          </w:p>
          <w:p>
            <w:pPr>
              <w:pStyle w:val="p"/>
              <w:pBdr>
                <w:top w:val="none" w:sz="0" w:space="0" w:color="auto"/>
                <w:left w:val="none" w:sz="0" w:space="15" w:color="auto"/>
                <w:bottom w:val="none" w:sz="0" w:space="0" w:color="auto"/>
                <w:right w:val="none" w:sz="0" w:space="0" w:color="auto"/>
              </w:pBdr>
              <w:spacing w:before="0" w:after="580" w:line="260" w:lineRule="atLeast"/>
              <w:ind w:left="300" w:right="0"/>
              <w:rPr>
                <w:rStyle w:val="documentskn-mlk8parentContainerright-box"/>
                <w:rFonts w:ascii="PT Sans" w:eastAsia="PT Sans" w:hAnsi="PT Sans" w:cs="PT Sans"/>
                <w:color w:val="46464E"/>
                <w:sz w:val="18"/>
                <w:szCs w:val="18"/>
                <w:bdr w:val="none" w:sz="0" w:space="0" w:color="auto"/>
                <w:vertAlign w:val="baseline"/>
              </w:rPr>
            </w:pPr>
            <w:r>
              <w:rPr>
                <w:rStyle w:val="documentskn-mlk8parentContainerright-box"/>
                <w:rFonts w:ascii="PT Sans" w:eastAsia="PT Sans" w:hAnsi="PT Sans" w:cs="PT Sans"/>
                <w:color w:val="46464E"/>
                <w:sz w:val="18"/>
                <w:szCs w:val="18"/>
                <w:bdr w:val="none" w:sz="0" w:space="0" w:color="auto"/>
                <w:vertAlign w:val="baseline"/>
              </w:rPr>
              <w:t>Strategic Lead Web Developer with strengths in team leadership and quality assurance. Drives continuous improvement through effective code reviews and fosters a culture of collaboration within the development team. Delivers high-quality web solutions aligned with business objectives.</w:t>
            </w:r>
          </w:p>
          <w:p>
            <w:pPr>
              <w:pStyle w:val="documentskn-mlk8sectiontitle"/>
              <w:pBdr>
                <w:top w:val="none" w:sz="0" w:space="0" w:color="auto"/>
                <w:left w:val="none" w:sz="0" w:space="0" w:color="auto"/>
                <w:bottom w:val="none" w:sz="0" w:space="5" w:color="auto"/>
                <w:right w:val="none" w:sz="0" w:space="0" w:color="auto"/>
              </w:pBdr>
              <w:spacing w:before="0" w:after="0"/>
              <w:ind w:left="0" w:right="0"/>
              <w:rPr>
                <w:rStyle w:val="documentskn-mlk8parentContainerright-box"/>
                <w:rFonts w:ascii="PT Sans" w:eastAsia="PT Sans" w:hAnsi="PT Sans" w:cs="PT Sans"/>
                <w:b/>
                <w:bCs/>
                <w:caps/>
                <w:color w:val="000000"/>
                <w:spacing w:val="10"/>
                <w:sz w:val="28"/>
                <w:szCs w:val="28"/>
                <w:bdr w:val="none" w:sz="0" w:space="0" w:color="auto"/>
                <w:vertAlign w:val="baseline"/>
              </w:rPr>
            </w:pPr>
            <w:r>
              <w:rPr>
                <w:rStyle w:val="documentskn-mlk8parentContainerright-box"/>
                <w:rFonts w:ascii="PT Sans" w:eastAsia="PT Sans" w:hAnsi="PT Sans" w:cs="PT Sans"/>
                <w:b/>
                <w:bCs/>
                <w:caps/>
                <w:bdr w:val="none" w:sz="0" w:space="0" w:color="auto"/>
                <w:vertAlign w:val="baseline"/>
              </w:rPr>
              <w:t>Experience</w:t>
            </w:r>
          </w:p>
          <w:p>
            <w:pPr>
              <w:pStyle w:val="documentskn-mlk8dispBlock"/>
              <w:pBdr>
                <w:top w:val="none" w:sz="0" w:space="0" w:color="auto"/>
                <w:left w:val="none" w:sz="0" w:space="15" w:color="auto"/>
                <w:bottom w:val="none" w:sz="0" w:space="0" w:color="auto"/>
                <w:right w:val="none" w:sz="0" w:space="0" w:color="auto"/>
              </w:pBdr>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documentskn-mlk8txtBoldCharacter"/>
                <w:rFonts w:ascii="PT Sans" w:eastAsia="PT Sans" w:hAnsi="PT Sans" w:cs="PT Sans"/>
                <w:b/>
                <w:bCs/>
                <w:color w:val="000000"/>
                <w:sz w:val="20"/>
                <w:szCs w:val="20"/>
              </w:rPr>
              <w:t>Lead Developer</w:t>
            </w:r>
            <w:r>
              <w:rPr>
                <w:rStyle w:val="documentskn-mlk8txtBoldCharacter"/>
                <w:rFonts w:ascii="PT Sans" w:eastAsia="PT Sans" w:hAnsi="PT Sans" w:cs="PT Sans"/>
                <w:b/>
                <w:bCs/>
                <w:color w:val="000000"/>
                <w:sz w:val="20"/>
                <w:szCs w:val="20"/>
              </w:rPr>
              <w:t>,</w:t>
            </w:r>
            <w:r>
              <w:rPr>
                <w:rStyle w:val="documentskn-mlk8parentContainerright-box"/>
                <w:rFonts w:ascii="PT Sans" w:eastAsia="PT Sans" w:hAnsi="PT Sans" w:cs="PT Sans"/>
                <w:color w:val="000000"/>
                <w:sz w:val="20"/>
                <w:szCs w:val="20"/>
                <w:bdr w:val="none" w:sz="0" w:space="0" w:color="auto"/>
                <w:vertAlign w:val="baseline"/>
              </w:rPr>
              <w:t xml:space="preserve"> </w:t>
            </w:r>
            <w:r>
              <w:rPr>
                <w:rStyle w:val="span"/>
                <w:rFonts w:ascii="PT Sans" w:eastAsia="PT Sans" w:hAnsi="PT Sans" w:cs="PT Sans"/>
                <w:color w:val="000000"/>
                <w:sz w:val="20"/>
                <w:szCs w:val="20"/>
              </w:rPr>
              <w:t>09/2023</w:t>
            </w:r>
            <w:r>
              <w:rPr>
                <w:rStyle w:val="span"/>
                <w:rFonts w:ascii="PT Sans" w:eastAsia="PT Sans" w:hAnsi="PT Sans" w:cs="PT Sans"/>
                <w:color w:val="000000"/>
                <w:sz w:val="20"/>
                <w:szCs w:val="20"/>
              </w:rPr>
              <w:t xml:space="preserve"> - </w:t>
            </w:r>
            <w:r>
              <w:rPr>
                <w:rStyle w:val="span"/>
                <w:rFonts w:ascii="PT Sans" w:eastAsia="PT Sans" w:hAnsi="PT Sans" w:cs="PT Sans"/>
                <w:color w:val="000000"/>
                <w:sz w:val="20"/>
                <w:szCs w:val="20"/>
              </w:rPr>
              <w:t>04/2026</w:t>
            </w:r>
          </w:p>
          <w:p>
            <w:pPr>
              <w:pStyle w:val="documentskn-mlk8dispBlock"/>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documentskn-mlk8txtBoldCharacter"/>
                <w:rFonts w:ascii="PT Sans" w:eastAsia="PT Sans" w:hAnsi="PT Sans" w:cs="PT Sans"/>
                <w:b/>
                <w:bCs/>
                <w:color w:val="000000"/>
                <w:sz w:val="20"/>
                <w:szCs w:val="20"/>
              </w:rPr>
              <w:t>Offerforge</w:t>
            </w:r>
            <w:r>
              <w:rPr>
                <w:rStyle w:val="span"/>
                <w:rFonts w:ascii="PT Sans" w:eastAsia="PT Sans" w:hAnsi="PT Sans" w:cs="PT Sans"/>
                <w:color w:val="000000"/>
                <w:sz w:val="20"/>
                <w:szCs w:val="20"/>
              </w:rPr>
              <w:t xml:space="preserve"> - </w:t>
            </w:r>
            <w:r>
              <w:rPr>
                <w:rStyle w:val="span"/>
                <w:rFonts w:ascii="PT Sans" w:eastAsia="PT Sans" w:hAnsi="PT Sans" w:cs="PT Sans"/>
                <w:color w:val="000000"/>
                <w:sz w:val="20"/>
                <w:szCs w:val="20"/>
              </w:rPr>
              <w:t>Pretoria</w:t>
            </w:r>
            <w:r>
              <w:rPr>
                <w:rStyle w:val="span"/>
                <w:rFonts w:ascii="PT Sans" w:eastAsia="PT Sans" w:hAnsi="PT Sans" w:cs="PT Sans"/>
                <w:color w:val="000000"/>
                <w:sz w:val="20"/>
                <w:szCs w:val="20"/>
              </w:rPr>
              <w:t xml:space="preserve">, </w:t>
            </w:r>
            <w:r>
              <w:rPr>
                <w:rStyle w:val="span"/>
                <w:rFonts w:ascii="PT Sans" w:eastAsia="PT Sans" w:hAnsi="PT Sans" w:cs="PT Sans"/>
                <w:color w:val="000000"/>
                <w:sz w:val="20"/>
                <w:szCs w:val="20"/>
              </w:rPr>
              <w:t>South Africa</w:t>
            </w:r>
            <w:r>
              <w:rPr>
                <w:rStyle w:val="documentskn-mlk8parentContainerright-box"/>
                <w:rFonts w:ascii="PT Sans" w:eastAsia="PT Sans" w:hAnsi="PT Sans" w:cs="PT Sans"/>
                <w:color w:val="000000"/>
                <w:sz w:val="20"/>
                <w:szCs w:val="20"/>
                <w:bdr w:val="none" w:sz="0" w:space="0" w:color="auto"/>
                <w:vertAlign w:val="baseline"/>
              </w:rPr>
              <w:t xml:space="preserve"> </w:t>
            </w:r>
          </w:p>
          <w:p>
            <w:pPr>
              <w:pStyle w:val="divdocumentulli"/>
              <w:numPr>
                <w:ilvl w:val="0"/>
                <w:numId w:val="6"/>
              </w:numPr>
              <w:spacing w:before="0"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Conducted code reviews to maintain high standards of code quality and facilitate knowledge sharing among team members.</w:t>
            </w:r>
          </w:p>
          <w:p>
            <w:pPr>
              <w:pStyle w:val="divdocumentulli"/>
              <w:numPr>
                <w:ilvl w:val="0"/>
                <w:numId w:val="6"/>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Investigated requests for maintenance and repairs for swift resolution.</w:t>
            </w:r>
          </w:p>
          <w:p>
            <w:pPr>
              <w:pStyle w:val="divdocumentulli"/>
              <w:numPr>
                <w:ilvl w:val="0"/>
                <w:numId w:val="6"/>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Implemented security measures in software designs, safeguarding data integrity and confidentiality across systems.</w:t>
            </w:r>
          </w:p>
          <w:p>
            <w:pPr>
              <w:pStyle w:val="divdocumentulli"/>
              <w:numPr>
                <w:ilvl w:val="0"/>
                <w:numId w:val="6"/>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Optimised application performance through rigorous analysis and refactoring, significantly reducing loading times.</w:t>
            </w:r>
          </w:p>
          <w:p>
            <w:pPr>
              <w:pStyle w:val="divdocumentulli"/>
              <w:numPr>
                <w:ilvl w:val="0"/>
                <w:numId w:val="6"/>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Mentored junior developers, providing guidance on best coding practices and professional development.</w:t>
            </w:r>
          </w:p>
          <w:p>
            <w:pPr>
              <w:pStyle w:val="divdocumentulli"/>
              <w:numPr>
                <w:ilvl w:val="0"/>
                <w:numId w:val="6"/>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Oversaw the transition of legacy systems to modern architectures, minimising disruption and maximising efficiency.</w:t>
            </w:r>
          </w:p>
          <w:p>
            <w:pPr>
              <w:pStyle w:val="divdocumentulli"/>
              <w:numPr>
                <w:ilvl w:val="0"/>
                <w:numId w:val="6"/>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Deployed software updates and patches, minimising downtime and protecting systems against security vulnerabilities.</w:t>
            </w:r>
          </w:p>
          <w:p>
            <w:pPr>
              <w:pStyle w:val="divdocumentulli"/>
              <w:numPr>
                <w:ilvl w:val="0"/>
                <w:numId w:val="6"/>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Utilised React framework to build dynamic and interactive web applications.</w:t>
            </w:r>
          </w:p>
          <w:p>
            <w:pPr>
              <w:pStyle w:val="divdocumentulli"/>
              <w:numPr>
                <w:ilvl w:val="0"/>
                <w:numId w:val="6"/>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Customised content management systems to meet specific client needs, enabling easier website updates.</w:t>
            </w:r>
          </w:p>
          <w:p>
            <w:pPr>
              <w:pStyle w:val="divdocumentulli"/>
              <w:numPr>
                <w:ilvl w:val="0"/>
                <w:numId w:val="6"/>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Utilised Laravel framework to streamline development processes and improve application functionality.</w:t>
            </w:r>
          </w:p>
          <w:p>
            <w:pPr>
              <w:pStyle w:val="divdocumentulli"/>
              <w:numPr>
                <w:ilvl w:val="0"/>
                <w:numId w:val="6"/>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Facilitated regular team meetings to discuss progress, address challenges, and plan future development phases.</w:t>
            </w:r>
          </w:p>
          <w:p>
            <w:pPr>
              <w:pStyle w:val="div"/>
              <w:pBdr>
                <w:top w:val="none" w:sz="0" w:space="0" w:color="auto"/>
                <w:left w:val="none" w:sz="0" w:space="15" w:color="auto"/>
                <w:bottom w:val="none" w:sz="0" w:space="0" w:color="auto"/>
                <w:right w:val="none" w:sz="0" w:space="0" w:color="auto"/>
              </w:pBdr>
              <w:spacing w:before="0" w:after="0" w:line="300" w:lineRule="exact"/>
              <w:ind w:left="300" w:right="0"/>
              <w:rPr>
                <w:rStyle w:val="documentskn-mlk8parentContainerright-box"/>
                <w:rFonts w:ascii="PT Sans" w:eastAsia="PT Sans" w:hAnsi="PT Sans" w:cs="PT Sans"/>
                <w:color w:val="46464E"/>
                <w:sz w:val="18"/>
                <w:szCs w:val="18"/>
                <w:bdr w:val="none" w:sz="0" w:space="0" w:color="auto"/>
                <w:vertAlign w:val="baseline"/>
              </w:rPr>
            </w:pPr>
          </w:p>
          <w:p>
            <w:pPr>
              <w:pStyle w:val="documentskn-mlk8dispBlock"/>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documentskn-mlk8txtBoldCharacter"/>
                <w:rFonts w:ascii="PT Sans" w:eastAsia="PT Sans" w:hAnsi="PT Sans" w:cs="PT Sans"/>
                <w:b/>
                <w:bCs/>
                <w:color w:val="000000"/>
                <w:sz w:val="20"/>
                <w:szCs w:val="20"/>
              </w:rPr>
              <w:t>PHP Web Developer</w:t>
            </w:r>
            <w:r>
              <w:rPr>
                <w:rStyle w:val="documentskn-mlk8txtBoldCharacter"/>
                <w:rFonts w:ascii="PT Sans" w:eastAsia="PT Sans" w:hAnsi="PT Sans" w:cs="PT Sans"/>
                <w:b/>
                <w:bCs/>
                <w:color w:val="000000"/>
                <w:sz w:val="20"/>
                <w:szCs w:val="20"/>
              </w:rPr>
              <w:t>,</w:t>
            </w:r>
            <w:r>
              <w:rPr>
                <w:rStyle w:val="documentskn-mlk8parentContainerright-box"/>
                <w:rFonts w:ascii="PT Sans" w:eastAsia="PT Sans" w:hAnsi="PT Sans" w:cs="PT Sans"/>
                <w:color w:val="000000"/>
                <w:sz w:val="20"/>
                <w:szCs w:val="20"/>
                <w:bdr w:val="none" w:sz="0" w:space="0" w:color="auto"/>
                <w:vertAlign w:val="baseline"/>
              </w:rPr>
              <w:t xml:space="preserve"> </w:t>
            </w:r>
            <w:r>
              <w:rPr>
                <w:rStyle w:val="span"/>
                <w:rFonts w:ascii="PT Sans" w:eastAsia="PT Sans" w:hAnsi="PT Sans" w:cs="PT Sans"/>
                <w:color w:val="000000"/>
                <w:sz w:val="20"/>
                <w:szCs w:val="20"/>
              </w:rPr>
              <w:t>05/2012</w:t>
            </w:r>
            <w:r>
              <w:rPr>
                <w:rStyle w:val="span"/>
                <w:rFonts w:ascii="PT Sans" w:eastAsia="PT Sans" w:hAnsi="PT Sans" w:cs="PT Sans"/>
                <w:color w:val="000000"/>
                <w:sz w:val="20"/>
                <w:szCs w:val="20"/>
              </w:rPr>
              <w:t xml:space="preserve"> - </w:t>
            </w:r>
            <w:r>
              <w:rPr>
                <w:rStyle w:val="span"/>
                <w:rFonts w:ascii="PT Sans" w:eastAsia="PT Sans" w:hAnsi="PT Sans" w:cs="PT Sans"/>
                <w:color w:val="000000"/>
                <w:sz w:val="20"/>
                <w:szCs w:val="20"/>
              </w:rPr>
              <w:t>09/2023</w:t>
            </w:r>
          </w:p>
          <w:p>
            <w:pPr>
              <w:pStyle w:val="documentskn-mlk8dispBlock"/>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documentskn-mlk8txtBoldCharacter"/>
                <w:rFonts w:ascii="PT Sans" w:eastAsia="PT Sans" w:hAnsi="PT Sans" w:cs="PT Sans"/>
                <w:b/>
                <w:bCs/>
                <w:color w:val="000000"/>
                <w:sz w:val="20"/>
                <w:szCs w:val="20"/>
              </w:rPr>
              <w:t>OfferForge</w:t>
            </w:r>
            <w:r>
              <w:rPr>
                <w:rStyle w:val="span"/>
                <w:rFonts w:ascii="PT Sans" w:eastAsia="PT Sans" w:hAnsi="PT Sans" w:cs="PT Sans"/>
                <w:color w:val="000000"/>
                <w:sz w:val="20"/>
                <w:szCs w:val="20"/>
              </w:rPr>
              <w:t xml:space="preserve"> - </w:t>
            </w:r>
            <w:r>
              <w:rPr>
                <w:rStyle w:val="span"/>
                <w:rFonts w:ascii="PT Sans" w:eastAsia="PT Sans" w:hAnsi="PT Sans" w:cs="PT Sans"/>
                <w:color w:val="000000"/>
                <w:sz w:val="20"/>
                <w:szCs w:val="20"/>
              </w:rPr>
              <w:t>Centurion</w:t>
            </w:r>
            <w:r>
              <w:rPr>
                <w:rStyle w:val="span"/>
                <w:rFonts w:ascii="PT Sans" w:eastAsia="PT Sans" w:hAnsi="PT Sans" w:cs="PT Sans"/>
                <w:color w:val="000000"/>
                <w:sz w:val="20"/>
                <w:szCs w:val="20"/>
              </w:rPr>
              <w:t xml:space="preserve">, </w:t>
            </w:r>
            <w:r>
              <w:rPr>
                <w:rStyle w:val="span"/>
                <w:rFonts w:ascii="PT Sans" w:eastAsia="PT Sans" w:hAnsi="PT Sans" w:cs="PT Sans"/>
                <w:color w:val="000000"/>
                <w:sz w:val="20"/>
                <w:szCs w:val="20"/>
              </w:rPr>
              <w:t>South Africa</w:t>
            </w:r>
            <w:r>
              <w:rPr>
                <w:rStyle w:val="documentskn-mlk8parentContainerright-box"/>
                <w:rFonts w:ascii="PT Sans" w:eastAsia="PT Sans" w:hAnsi="PT Sans" w:cs="PT Sans"/>
                <w:color w:val="000000"/>
                <w:sz w:val="20"/>
                <w:szCs w:val="20"/>
                <w:bdr w:val="none" w:sz="0" w:space="0" w:color="auto"/>
                <w:vertAlign w:val="baseline"/>
              </w:rPr>
              <w:t xml:space="preserve"> </w:t>
            </w:r>
          </w:p>
          <w:p>
            <w:pPr>
              <w:pStyle w:val="divdocumentulli"/>
              <w:numPr>
                <w:ilvl w:val="0"/>
                <w:numId w:val="7"/>
              </w:numPr>
              <w:spacing w:before="0"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Utilised JavaScript, HTML, and CSS to create interactive and visually appealing web pages.</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Analysed website traffic and user engagement metrics to guide improvements, increasing visitor retention rates.</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Optimised application for maximum speed and scalability, significantly reducing page load times.</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Developed and maintained responsive website designs, improving user experience across various devices.</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Delivered clean, error-free code matching project scope and minimising performance issues.</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Managed back-end services and database integration, ensuring seamless data flow and storage solutions.</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Integrated social media functionality into websites, boosting online presence and engagement.</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Conducted thorough testing of web applications to identify and rectify bugs for optimal performance.</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Developed graphics for site pages following branding guidelines and best practices.</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Implemented SEO strategies to improve website visibility and search engine rankings.</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Spearheaded the migration of websites to new platforms, minimising downtime and data loss.</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Assisted in refining and rewriting existing codebases for better performance and scalability.</w:t>
            </w:r>
          </w:p>
          <w:p>
            <w:pPr>
              <w:pStyle w:val="divdocumentulli"/>
              <w:numPr>
                <w:ilvl w:val="0"/>
                <w:numId w:val="7"/>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Participated in the entire application lifecycle, focusing on coding, debugging, and testing.</w:t>
            </w:r>
          </w:p>
          <w:p>
            <w:pPr>
              <w:pStyle w:val="div"/>
              <w:pBdr>
                <w:top w:val="none" w:sz="0" w:space="0" w:color="auto"/>
                <w:left w:val="none" w:sz="0" w:space="15" w:color="auto"/>
                <w:bottom w:val="none" w:sz="0" w:space="0" w:color="auto"/>
                <w:right w:val="none" w:sz="0" w:space="0" w:color="auto"/>
              </w:pBdr>
              <w:spacing w:before="0" w:after="0" w:line="300" w:lineRule="exact"/>
              <w:ind w:left="300" w:right="0"/>
              <w:rPr>
                <w:rStyle w:val="documentskn-mlk8parentContainerright-box"/>
                <w:rFonts w:ascii="PT Sans" w:eastAsia="PT Sans" w:hAnsi="PT Sans" w:cs="PT Sans"/>
                <w:color w:val="46464E"/>
                <w:sz w:val="18"/>
                <w:szCs w:val="18"/>
                <w:bdr w:val="none" w:sz="0" w:space="0" w:color="auto"/>
                <w:vertAlign w:val="baseline"/>
              </w:rPr>
            </w:pPr>
          </w:p>
          <w:p>
            <w:pPr>
              <w:pStyle w:val="documentskn-mlk8dispBlock"/>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documentskn-mlk8txtBoldCharacter"/>
                <w:rFonts w:ascii="PT Sans" w:eastAsia="PT Sans" w:hAnsi="PT Sans" w:cs="PT Sans"/>
                <w:b/>
                <w:bCs/>
                <w:color w:val="000000"/>
                <w:sz w:val="20"/>
                <w:szCs w:val="20"/>
              </w:rPr>
              <w:t>Graphic Designer</w:t>
            </w:r>
            <w:r>
              <w:rPr>
                <w:rStyle w:val="documentskn-mlk8txtBoldCharacter"/>
                <w:rFonts w:ascii="PT Sans" w:eastAsia="PT Sans" w:hAnsi="PT Sans" w:cs="PT Sans"/>
                <w:b/>
                <w:bCs/>
                <w:color w:val="000000"/>
                <w:sz w:val="20"/>
                <w:szCs w:val="20"/>
              </w:rPr>
              <w:t>,</w:t>
            </w:r>
            <w:r>
              <w:rPr>
                <w:rStyle w:val="documentskn-mlk8parentContainerright-box"/>
                <w:rFonts w:ascii="PT Sans" w:eastAsia="PT Sans" w:hAnsi="PT Sans" w:cs="PT Sans"/>
                <w:color w:val="000000"/>
                <w:sz w:val="20"/>
                <w:szCs w:val="20"/>
                <w:bdr w:val="none" w:sz="0" w:space="0" w:color="auto"/>
                <w:vertAlign w:val="baseline"/>
              </w:rPr>
              <w:t xml:space="preserve"> </w:t>
            </w:r>
            <w:r>
              <w:rPr>
                <w:rStyle w:val="span"/>
                <w:rFonts w:ascii="PT Sans" w:eastAsia="PT Sans" w:hAnsi="PT Sans" w:cs="PT Sans"/>
                <w:color w:val="000000"/>
                <w:sz w:val="20"/>
                <w:szCs w:val="20"/>
              </w:rPr>
              <w:t>11/2004</w:t>
            </w:r>
            <w:r>
              <w:rPr>
                <w:rStyle w:val="span"/>
                <w:rFonts w:ascii="PT Sans" w:eastAsia="PT Sans" w:hAnsi="PT Sans" w:cs="PT Sans"/>
                <w:color w:val="000000"/>
                <w:sz w:val="20"/>
                <w:szCs w:val="20"/>
              </w:rPr>
              <w:t xml:space="preserve"> - </w:t>
            </w:r>
            <w:r>
              <w:rPr>
                <w:rStyle w:val="span"/>
                <w:rFonts w:ascii="PT Sans" w:eastAsia="PT Sans" w:hAnsi="PT Sans" w:cs="PT Sans"/>
                <w:color w:val="000000"/>
                <w:sz w:val="20"/>
                <w:szCs w:val="20"/>
              </w:rPr>
              <w:t>05/2012</w:t>
            </w:r>
          </w:p>
          <w:p>
            <w:pPr>
              <w:pStyle w:val="documentskn-mlk8dispBlock"/>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documentskn-mlk8txtBoldCharacter"/>
                <w:rFonts w:ascii="PT Sans" w:eastAsia="PT Sans" w:hAnsi="PT Sans" w:cs="PT Sans"/>
                <w:b/>
                <w:bCs/>
                <w:color w:val="000000"/>
                <w:sz w:val="20"/>
                <w:szCs w:val="20"/>
              </w:rPr>
              <w:t>OfferForge - Kowabunga Technologies</w:t>
            </w:r>
            <w:r>
              <w:rPr>
                <w:rStyle w:val="span"/>
                <w:rFonts w:ascii="PT Sans" w:eastAsia="PT Sans" w:hAnsi="PT Sans" w:cs="PT Sans"/>
                <w:color w:val="000000"/>
                <w:sz w:val="20"/>
                <w:szCs w:val="20"/>
              </w:rPr>
              <w:t xml:space="preserve"> - </w:t>
            </w:r>
            <w:r>
              <w:rPr>
                <w:rStyle w:val="span"/>
                <w:rFonts w:ascii="PT Sans" w:eastAsia="PT Sans" w:hAnsi="PT Sans" w:cs="PT Sans"/>
                <w:color w:val="000000"/>
                <w:sz w:val="20"/>
                <w:szCs w:val="20"/>
              </w:rPr>
              <w:t>Centurion</w:t>
            </w:r>
            <w:r>
              <w:rPr>
                <w:rStyle w:val="span"/>
                <w:rFonts w:ascii="PT Sans" w:eastAsia="PT Sans" w:hAnsi="PT Sans" w:cs="PT Sans"/>
                <w:color w:val="000000"/>
                <w:sz w:val="20"/>
                <w:szCs w:val="20"/>
              </w:rPr>
              <w:t xml:space="preserve">, </w:t>
            </w:r>
            <w:r>
              <w:rPr>
                <w:rStyle w:val="span"/>
                <w:rFonts w:ascii="PT Sans" w:eastAsia="PT Sans" w:hAnsi="PT Sans" w:cs="PT Sans"/>
                <w:color w:val="000000"/>
                <w:sz w:val="20"/>
                <w:szCs w:val="20"/>
              </w:rPr>
              <w:t>South Africa</w:t>
            </w:r>
            <w:r>
              <w:rPr>
                <w:rStyle w:val="documentskn-mlk8parentContainerright-box"/>
                <w:rFonts w:ascii="PT Sans" w:eastAsia="PT Sans" w:hAnsi="PT Sans" w:cs="PT Sans"/>
                <w:color w:val="000000"/>
                <w:sz w:val="20"/>
                <w:szCs w:val="20"/>
                <w:bdr w:val="none" w:sz="0" w:space="0" w:color="auto"/>
                <w:vertAlign w:val="baseline"/>
              </w:rPr>
              <w:t xml:space="preserve"> </w:t>
            </w:r>
          </w:p>
          <w:p>
            <w:pPr>
              <w:pStyle w:val="divdocumentulli"/>
              <w:numPr>
                <w:ilvl w:val="0"/>
                <w:numId w:val="8"/>
              </w:numPr>
              <w:spacing w:before="0"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Utilised Adobe Creative Suite to create compelling visual content, meeting tight deadlines with efficiency.</w:t>
            </w:r>
          </w:p>
          <w:p>
            <w:pPr>
              <w:pStyle w:val="divdocumentulli"/>
              <w:numPr>
                <w:ilvl w:val="0"/>
                <w:numId w:val="8"/>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Worked within parameters of brand guidelines to achieve desired style.</w:t>
            </w:r>
          </w:p>
          <w:p>
            <w:pPr>
              <w:pStyle w:val="divdocumentulli"/>
              <w:numPr>
                <w:ilvl w:val="0"/>
                <w:numId w:val="8"/>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Reviewed and refined final designs, ensuring alignment with client objectives and brand standards.</w:t>
            </w:r>
          </w:p>
          <w:p>
            <w:pPr>
              <w:pStyle w:val="divdocumentulli"/>
              <w:numPr>
                <w:ilvl w:val="0"/>
                <w:numId w:val="8"/>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Developed innovative design concepts for various clients, enhancing brand visibility and engagement.</w:t>
            </w:r>
          </w:p>
          <w:p>
            <w:pPr>
              <w:pStyle w:val="divdocumentulli"/>
              <w:numPr>
                <w:ilvl w:val="0"/>
                <w:numId w:val="8"/>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Understood functional requirements and adapted design work accordingly.</w:t>
            </w:r>
          </w:p>
          <w:p>
            <w:pPr>
              <w:pStyle w:val="div"/>
              <w:pBdr>
                <w:top w:val="none" w:sz="0" w:space="0" w:color="auto"/>
                <w:left w:val="none" w:sz="0" w:space="15" w:color="auto"/>
                <w:bottom w:val="none" w:sz="0" w:space="0" w:color="auto"/>
                <w:right w:val="none" w:sz="0" w:space="0" w:color="auto"/>
              </w:pBdr>
              <w:spacing w:before="0" w:after="0" w:line="300" w:lineRule="exact"/>
              <w:ind w:left="300" w:right="0"/>
              <w:rPr>
                <w:rStyle w:val="documentskn-mlk8parentContainerright-box"/>
                <w:rFonts w:ascii="PT Sans" w:eastAsia="PT Sans" w:hAnsi="PT Sans" w:cs="PT Sans"/>
                <w:color w:val="46464E"/>
                <w:sz w:val="18"/>
                <w:szCs w:val="18"/>
                <w:bdr w:val="none" w:sz="0" w:space="0" w:color="auto"/>
                <w:vertAlign w:val="baseline"/>
              </w:rPr>
            </w:pPr>
          </w:p>
          <w:p>
            <w:pPr>
              <w:pStyle w:val="documentskn-mlk8dispBlock"/>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documentskn-mlk8txtBoldCharacter"/>
                <w:rFonts w:ascii="PT Sans" w:eastAsia="PT Sans" w:hAnsi="PT Sans" w:cs="PT Sans"/>
                <w:b/>
                <w:bCs/>
                <w:color w:val="000000"/>
                <w:sz w:val="20"/>
                <w:szCs w:val="20"/>
              </w:rPr>
              <w:t>Technical Support Consultant</w:t>
            </w:r>
            <w:r>
              <w:rPr>
                <w:rStyle w:val="documentskn-mlk8txtBoldCharacter"/>
                <w:rFonts w:ascii="PT Sans" w:eastAsia="PT Sans" w:hAnsi="PT Sans" w:cs="PT Sans"/>
                <w:b/>
                <w:bCs/>
                <w:color w:val="000000"/>
                <w:sz w:val="20"/>
                <w:szCs w:val="20"/>
              </w:rPr>
              <w:t>,</w:t>
            </w:r>
            <w:r>
              <w:rPr>
                <w:rStyle w:val="documentskn-mlk8parentContainerright-box"/>
                <w:rFonts w:ascii="PT Sans" w:eastAsia="PT Sans" w:hAnsi="PT Sans" w:cs="PT Sans"/>
                <w:color w:val="000000"/>
                <w:sz w:val="20"/>
                <w:szCs w:val="20"/>
                <w:bdr w:val="none" w:sz="0" w:space="0" w:color="auto"/>
                <w:vertAlign w:val="baseline"/>
              </w:rPr>
              <w:t xml:space="preserve"> </w:t>
            </w:r>
            <w:r>
              <w:rPr>
                <w:rStyle w:val="span"/>
                <w:rFonts w:ascii="PT Sans" w:eastAsia="PT Sans" w:hAnsi="PT Sans" w:cs="PT Sans"/>
                <w:color w:val="000000"/>
                <w:sz w:val="20"/>
                <w:szCs w:val="20"/>
              </w:rPr>
              <w:t>03/1999</w:t>
            </w:r>
            <w:r>
              <w:rPr>
                <w:rStyle w:val="span"/>
                <w:rFonts w:ascii="PT Sans" w:eastAsia="PT Sans" w:hAnsi="PT Sans" w:cs="PT Sans"/>
                <w:color w:val="000000"/>
                <w:sz w:val="20"/>
                <w:szCs w:val="20"/>
              </w:rPr>
              <w:t xml:space="preserve"> - </w:t>
            </w:r>
            <w:r>
              <w:rPr>
                <w:rStyle w:val="span"/>
                <w:rFonts w:ascii="PT Sans" w:eastAsia="PT Sans" w:hAnsi="PT Sans" w:cs="PT Sans"/>
                <w:color w:val="000000"/>
                <w:sz w:val="20"/>
                <w:szCs w:val="20"/>
              </w:rPr>
              <w:t>06/2001</w:t>
            </w:r>
          </w:p>
          <w:p>
            <w:pPr>
              <w:pStyle w:val="documentskn-mlk8dispBlock"/>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documentskn-mlk8txtBoldCharacter"/>
                <w:rFonts w:ascii="PT Sans" w:eastAsia="PT Sans" w:hAnsi="PT Sans" w:cs="PT Sans"/>
                <w:b/>
                <w:bCs/>
                <w:color w:val="000000"/>
                <w:sz w:val="20"/>
                <w:szCs w:val="20"/>
              </w:rPr>
              <w:t>Atlantic Internet Services</w:t>
            </w:r>
            <w:r>
              <w:rPr>
                <w:rStyle w:val="span"/>
                <w:rFonts w:ascii="PT Sans" w:eastAsia="PT Sans" w:hAnsi="PT Sans" w:cs="PT Sans"/>
                <w:color w:val="000000"/>
                <w:sz w:val="20"/>
                <w:szCs w:val="20"/>
              </w:rPr>
              <w:t xml:space="preserve"> - </w:t>
            </w:r>
            <w:r>
              <w:rPr>
                <w:rStyle w:val="span"/>
                <w:rFonts w:ascii="PT Sans" w:eastAsia="PT Sans" w:hAnsi="PT Sans" w:cs="PT Sans"/>
                <w:color w:val="000000"/>
                <w:sz w:val="20"/>
                <w:szCs w:val="20"/>
              </w:rPr>
              <w:t>Pretoria</w:t>
            </w:r>
            <w:r>
              <w:rPr>
                <w:rStyle w:val="span"/>
                <w:rFonts w:ascii="PT Sans" w:eastAsia="PT Sans" w:hAnsi="PT Sans" w:cs="PT Sans"/>
                <w:color w:val="000000"/>
                <w:sz w:val="20"/>
                <w:szCs w:val="20"/>
              </w:rPr>
              <w:t xml:space="preserve">, </w:t>
            </w:r>
            <w:r>
              <w:rPr>
                <w:rStyle w:val="span"/>
                <w:rFonts w:ascii="PT Sans" w:eastAsia="PT Sans" w:hAnsi="PT Sans" w:cs="PT Sans"/>
                <w:color w:val="000000"/>
                <w:sz w:val="20"/>
                <w:szCs w:val="20"/>
              </w:rPr>
              <w:t>South Africa</w:t>
            </w:r>
            <w:r>
              <w:rPr>
                <w:rStyle w:val="documentskn-mlk8parentContainerright-box"/>
                <w:rFonts w:ascii="PT Sans" w:eastAsia="PT Sans" w:hAnsi="PT Sans" w:cs="PT Sans"/>
                <w:color w:val="000000"/>
                <w:sz w:val="20"/>
                <w:szCs w:val="20"/>
                <w:bdr w:val="none" w:sz="0" w:space="0" w:color="auto"/>
                <w:vertAlign w:val="baseline"/>
              </w:rPr>
              <w:t xml:space="preserve"> </w:t>
            </w:r>
          </w:p>
          <w:p>
            <w:pPr>
              <w:pStyle w:val="divdocumentulli"/>
              <w:numPr>
                <w:ilvl w:val="0"/>
                <w:numId w:val="9"/>
              </w:numPr>
              <w:spacing w:before="0"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Provided clear and concise step-by-step technical support to guide clients.</w:t>
            </w:r>
          </w:p>
          <w:p>
            <w:pPr>
              <w:pStyle w:val="divdocumentulli"/>
              <w:numPr>
                <w:ilvl w:val="0"/>
                <w:numId w:val="9"/>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Responded to customer emails and calls regarding technical malfunctions and issues to fix remotely.</w:t>
            </w:r>
          </w:p>
          <w:p>
            <w:pPr>
              <w:pStyle w:val="divdocumentulli"/>
              <w:numPr>
                <w:ilvl w:val="0"/>
                <w:numId w:val="9"/>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Diagnosed and resolved technical issues for customers via phone and email, improving client satisfaction and reducing downtime.</w:t>
            </w:r>
          </w:p>
          <w:p>
            <w:pPr>
              <w:pStyle w:val="divdocumentulli"/>
              <w:numPr>
                <w:ilvl w:val="0"/>
                <w:numId w:val="9"/>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Created and maintained detailed documentation of technical procedures, user guides, and troubleshooting steps to enhance knowledge sharing.</w:t>
            </w:r>
          </w:p>
          <w:p>
            <w:pPr>
              <w:pStyle w:val="documentexpreducsspc"/>
              <w:pBdr>
                <w:top w:val="none" w:sz="0" w:space="0" w:color="auto"/>
                <w:left w:val="none" w:sz="0" w:space="0" w:color="auto"/>
                <w:bottom w:val="none" w:sz="0" w:space="0" w:color="auto"/>
                <w:right w:val="none" w:sz="0" w:space="0" w:color="auto"/>
              </w:pBdr>
              <w:spacing w:before="0" w:after="0"/>
              <w:ind w:left="0" w:right="0"/>
              <w:rPr>
                <w:rStyle w:val="documentskn-mlk8parentContainerright-box"/>
                <w:rFonts w:ascii="PT Sans" w:eastAsia="PT Sans" w:hAnsi="PT Sans" w:cs="PT Sans"/>
                <w:color w:val="46464E"/>
                <w:sz w:val="20"/>
                <w:szCs w:val="20"/>
                <w:bdr w:val="none" w:sz="0" w:space="0" w:color="auto"/>
                <w:vertAlign w:val="baseline"/>
              </w:rPr>
            </w:pPr>
            <w:r>
              <w:rPr>
                <w:rStyle w:val="documentskn-mlk8parentContainerright-box"/>
                <w:rFonts w:ascii="PT Sans" w:eastAsia="PT Sans" w:hAnsi="PT Sans" w:cs="PT Sans"/>
                <w:color w:val="46464E"/>
                <w:bdr w:val="none" w:sz="0" w:space="0" w:color="auto"/>
                <w:vertAlign w:val="baseline"/>
              </w:rPr>
              <w:t> </w:t>
            </w:r>
          </w:p>
          <w:p>
            <w:pPr>
              <w:pStyle w:val="documentskn-mlk8sectiontitle"/>
              <w:pBdr>
                <w:top w:val="none" w:sz="0" w:space="0" w:color="auto"/>
                <w:left w:val="none" w:sz="0" w:space="0" w:color="auto"/>
                <w:bottom w:val="none" w:sz="0" w:space="5" w:color="auto"/>
                <w:right w:val="none" w:sz="0" w:space="0" w:color="auto"/>
              </w:pBdr>
              <w:spacing w:before="0" w:after="0"/>
              <w:ind w:left="0" w:right="0"/>
              <w:rPr>
                <w:rStyle w:val="documentskn-mlk8parentContainerright-box"/>
                <w:rFonts w:ascii="PT Sans" w:eastAsia="PT Sans" w:hAnsi="PT Sans" w:cs="PT Sans"/>
                <w:b/>
                <w:bCs/>
                <w:caps/>
                <w:color w:val="000000"/>
                <w:spacing w:val="10"/>
                <w:sz w:val="28"/>
                <w:szCs w:val="28"/>
                <w:bdr w:val="none" w:sz="0" w:space="0" w:color="auto"/>
                <w:vertAlign w:val="baseline"/>
              </w:rPr>
            </w:pPr>
            <w:r>
              <w:rPr>
                <w:rStyle w:val="documentskn-mlk8parentContainerright-box"/>
                <w:rFonts w:ascii="PT Sans" w:eastAsia="PT Sans" w:hAnsi="PT Sans" w:cs="PT Sans"/>
                <w:b/>
                <w:bCs/>
                <w:caps/>
                <w:bdr w:val="none" w:sz="0" w:space="0" w:color="auto"/>
                <w:vertAlign w:val="baseline"/>
              </w:rPr>
              <w:t>Education</w:t>
            </w:r>
          </w:p>
          <w:p>
            <w:pPr>
              <w:pStyle w:val="documentskn-mlk8dispBlock"/>
              <w:pBdr>
                <w:top w:val="none" w:sz="0" w:space="0" w:color="auto"/>
                <w:left w:val="none" w:sz="0" w:space="15" w:color="auto"/>
                <w:bottom w:val="none" w:sz="0" w:space="0" w:color="auto"/>
                <w:right w:val="none" w:sz="0" w:space="0" w:color="auto"/>
              </w:pBdr>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span"/>
                <w:rFonts w:ascii="PT Sans" w:eastAsia="PT Sans" w:hAnsi="PT Sans" w:cs="PT Sans"/>
                <w:color w:val="000000"/>
                <w:sz w:val="20"/>
                <w:szCs w:val="20"/>
              </w:rPr>
              <w:t>Multimedia Specialist Diploma</w:t>
            </w:r>
            <w:r>
              <w:rPr>
                <w:rStyle w:val="span"/>
                <w:rFonts w:ascii="PT Sans" w:eastAsia="PT Sans" w:hAnsi="PT Sans" w:cs="PT Sans"/>
                <w:color w:val="000000"/>
                <w:sz w:val="20"/>
                <w:szCs w:val="20"/>
              </w:rPr>
              <w:t>,</w:t>
            </w:r>
            <w:r>
              <w:rPr>
                <w:rStyle w:val="documentskn-mlk8parentContainerright-box"/>
                <w:rFonts w:ascii="PT Sans" w:eastAsia="PT Sans" w:hAnsi="PT Sans" w:cs="PT Sans"/>
                <w:color w:val="000000"/>
                <w:sz w:val="20"/>
                <w:szCs w:val="20"/>
                <w:bdr w:val="none" w:sz="0" w:space="0" w:color="auto"/>
                <w:vertAlign w:val="baseline"/>
              </w:rPr>
              <w:t xml:space="preserve"> </w:t>
            </w:r>
            <w:r>
              <w:rPr>
                <w:rStyle w:val="span"/>
                <w:rFonts w:ascii="PT Sans" w:eastAsia="PT Sans" w:hAnsi="PT Sans" w:cs="PT Sans"/>
                <w:color w:val="000000"/>
                <w:sz w:val="20"/>
                <w:szCs w:val="20"/>
              </w:rPr>
              <w:t>2003</w:t>
            </w:r>
            <w:r>
              <w:rPr>
                <w:rStyle w:val="documentskn-mlk8parentContainerright-box"/>
                <w:rFonts w:ascii="PT Sans" w:eastAsia="PT Sans" w:hAnsi="PT Sans" w:cs="PT Sans"/>
                <w:color w:val="000000"/>
                <w:sz w:val="20"/>
                <w:szCs w:val="20"/>
                <w:bdr w:val="none" w:sz="0" w:space="0" w:color="auto"/>
                <w:vertAlign w:val="baseline"/>
              </w:rPr>
              <w:t xml:space="preserve"> </w:t>
            </w:r>
          </w:p>
          <w:p>
            <w:pPr>
              <w:pStyle w:val="documentskn-mlk8dispBlock"/>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documentskn-mlk8txtBoldCharacter"/>
                <w:rFonts w:ascii="PT Sans" w:eastAsia="PT Sans" w:hAnsi="PT Sans" w:cs="PT Sans"/>
                <w:b/>
                <w:bCs/>
                <w:color w:val="000000"/>
                <w:sz w:val="20"/>
                <w:szCs w:val="20"/>
              </w:rPr>
              <w:t>Intec College</w:t>
            </w:r>
            <w:r>
              <w:rPr>
                <w:rStyle w:val="span"/>
                <w:rFonts w:ascii="PT Sans" w:eastAsia="PT Sans" w:hAnsi="PT Sans" w:cs="PT Sans"/>
                <w:color w:val="000000"/>
                <w:sz w:val="20"/>
                <w:szCs w:val="20"/>
              </w:rPr>
              <w:t xml:space="preserve"> - </w:t>
            </w:r>
            <w:r>
              <w:rPr>
                <w:rStyle w:val="span"/>
                <w:rFonts w:ascii="PT Sans" w:eastAsia="PT Sans" w:hAnsi="PT Sans" w:cs="PT Sans"/>
                <w:color w:val="000000"/>
                <w:sz w:val="20"/>
                <w:szCs w:val="20"/>
              </w:rPr>
              <w:t>South Africa</w:t>
            </w:r>
            <w:r>
              <w:rPr>
                <w:rStyle w:val="documentskn-mlk8parentContainerright-box"/>
                <w:rFonts w:ascii="PT Sans" w:eastAsia="PT Sans" w:hAnsi="PT Sans" w:cs="PT Sans"/>
                <w:color w:val="000000"/>
                <w:sz w:val="20"/>
                <w:szCs w:val="20"/>
                <w:bdr w:val="none" w:sz="0" w:space="0" w:color="auto"/>
                <w:vertAlign w:val="baseline"/>
              </w:rPr>
              <w:t xml:space="preserve"> </w:t>
            </w:r>
          </w:p>
          <w:p>
            <w:pPr>
              <w:pStyle w:val="p"/>
              <w:spacing w:before="0" w:after="0" w:line="260" w:lineRule="atLeast"/>
              <w:ind w:left="300" w:right="0"/>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Subjects:</w:t>
            </w:r>
          </w:p>
          <w:p>
            <w:pPr>
              <w:pStyle w:val="divdocumentulli"/>
              <w:numPr>
                <w:ilvl w:val="0"/>
                <w:numId w:val="10"/>
              </w:numPr>
              <w:spacing w:before="0"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Adobe Photoshop</w:t>
            </w:r>
          </w:p>
          <w:p>
            <w:pPr>
              <w:pStyle w:val="divdocumentulli"/>
              <w:numPr>
                <w:ilvl w:val="0"/>
                <w:numId w:val="10"/>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Adobe Premier</w:t>
            </w:r>
          </w:p>
          <w:p>
            <w:pPr>
              <w:pStyle w:val="divdocumentulli"/>
              <w:numPr>
                <w:ilvl w:val="0"/>
                <w:numId w:val="10"/>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Macromedia Director</w:t>
            </w:r>
          </w:p>
          <w:p>
            <w:pPr>
              <w:pStyle w:val="divdocumentulli"/>
              <w:numPr>
                <w:ilvl w:val="0"/>
                <w:numId w:val="10"/>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Multimedia for the web: FireWorks</w:t>
            </w:r>
          </w:p>
          <w:p>
            <w:pPr>
              <w:pStyle w:val="divdocumentulli"/>
              <w:numPr>
                <w:ilvl w:val="0"/>
                <w:numId w:val="10"/>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Multimedia for the web: Flash 5</w:t>
            </w:r>
          </w:p>
          <w:p>
            <w:pPr>
              <w:pStyle w:val="divdocumentulli"/>
              <w:numPr>
                <w:ilvl w:val="0"/>
                <w:numId w:val="10"/>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Video post production (Adobe After Effects)</w:t>
            </w:r>
          </w:p>
          <w:p>
            <w:pPr>
              <w:pStyle w:val="divdocumentulli"/>
              <w:numPr>
                <w:ilvl w:val="0"/>
                <w:numId w:val="10"/>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3D Modeling and animation: 3D Studio Max</w:t>
            </w:r>
          </w:p>
          <w:p>
            <w:pPr>
              <w:pStyle w:val="div"/>
              <w:pBdr>
                <w:top w:val="none" w:sz="0" w:space="0" w:color="auto"/>
                <w:left w:val="none" w:sz="0" w:space="15" w:color="auto"/>
                <w:bottom w:val="none" w:sz="0" w:space="0" w:color="auto"/>
                <w:right w:val="none" w:sz="0" w:space="0" w:color="auto"/>
              </w:pBdr>
              <w:spacing w:before="0" w:after="0" w:line="300" w:lineRule="exact"/>
              <w:ind w:left="300" w:right="0"/>
              <w:rPr>
                <w:rStyle w:val="documentskn-mlk8parentContainerright-box"/>
                <w:rFonts w:ascii="PT Sans" w:eastAsia="PT Sans" w:hAnsi="PT Sans" w:cs="PT Sans"/>
                <w:color w:val="46464E"/>
                <w:sz w:val="18"/>
                <w:szCs w:val="18"/>
                <w:bdr w:val="none" w:sz="0" w:space="0" w:color="auto"/>
                <w:vertAlign w:val="baseline"/>
              </w:rPr>
            </w:pPr>
          </w:p>
          <w:p>
            <w:pPr>
              <w:pStyle w:val="documentskn-mlk8dispBlock"/>
              <w:pBdr>
                <w:top w:val="none" w:sz="0" w:space="0" w:color="auto"/>
                <w:left w:val="none" w:sz="0" w:space="0" w:color="auto"/>
                <w:bottom w:val="none" w:sz="0" w:space="0" w:color="auto"/>
                <w:right w:val="none" w:sz="0" w:space="0" w:color="auto"/>
              </w:pBdr>
              <w:spacing w:before="0" w:after="0" w:line="260" w:lineRule="atLeast"/>
              <w:ind w:left="300" w:right="0"/>
              <w:rPr>
                <w:rStyle w:val="documentskn-mlk8parentContainerright-box"/>
                <w:rFonts w:ascii="PT Sans" w:eastAsia="PT Sans" w:hAnsi="PT Sans" w:cs="PT Sans"/>
                <w:color w:val="000000"/>
                <w:sz w:val="20"/>
                <w:szCs w:val="20"/>
                <w:bdr w:val="none" w:sz="0" w:space="0" w:color="auto"/>
                <w:vertAlign w:val="baseline"/>
              </w:rPr>
            </w:pPr>
            <w:r>
              <w:rPr>
                <w:rStyle w:val="documentskn-mlk8txtBoldCharacter"/>
                <w:rFonts w:ascii="PT Sans" w:eastAsia="PT Sans" w:hAnsi="PT Sans" w:cs="PT Sans"/>
                <w:b/>
                <w:bCs/>
                <w:color w:val="000000"/>
                <w:sz w:val="20"/>
                <w:szCs w:val="20"/>
              </w:rPr>
              <w:t>Udemy</w:t>
            </w:r>
            <w:r>
              <w:rPr>
                <w:rStyle w:val="span"/>
                <w:rFonts w:ascii="PT Sans" w:eastAsia="PT Sans" w:hAnsi="PT Sans" w:cs="PT Sans"/>
                <w:color w:val="000000"/>
                <w:sz w:val="20"/>
                <w:szCs w:val="20"/>
              </w:rPr>
              <w:t xml:space="preserve"> - </w:t>
            </w:r>
            <w:r>
              <w:rPr>
                <w:rStyle w:val="span"/>
                <w:rFonts w:ascii="PT Sans" w:eastAsia="PT Sans" w:hAnsi="PT Sans" w:cs="PT Sans"/>
                <w:color w:val="000000"/>
                <w:sz w:val="20"/>
                <w:szCs w:val="20"/>
              </w:rPr>
              <w:t>Online Courses</w:t>
            </w:r>
            <w:r>
              <w:rPr>
                <w:rStyle w:val="documentskn-mlk8parentContainerright-box"/>
                <w:rFonts w:ascii="PT Sans" w:eastAsia="PT Sans" w:hAnsi="PT Sans" w:cs="PT Sans"/>
                <w:color w:val="000000"/>
                <w:sz w:val="20"/>
                <w:szCs w:val="20"/>
                <w:bdr w:val="none" w:sz="0" w:space="0" w:color="auto"/>
                <w:vertAlign w:val="baseline"/>
              </w:rPr>
              <w:t xml:space="preserve"> </w:t>
            </w:r>
          </w:p>
          <w:p>
            <w:pPr>
              <w:pStyle w:val="divdocumentulli"/>
              <w:numPr>
                <w:ilvl w:val="0"/>
                <w:numId w:val="11"/>
              </w:numPr>
              <w:spacing w:before="0"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PHP with Laravel for beginners - Become a Master in Laravel</w:t>
            </w:r>
          </w:p>
          <w:p>
            <w:pPr>
              <w:pStyle w:val="divdocumentulli"/>
              <w:numPr>
                <w:ilvl w:val="0"/>
                <w:numId w:val="11"/>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React - The Complete Guide</w:t>
            </w:r>
          </w:p>
          <w:p>
            <w:pPr>
              <w:pStyle w:val="divdocumentulli"/>
              <w:numPr>
                <w:ilvl w:val="0"/>
                <w:numId w:val="11"/>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Complete Blender Creator: 3D Modelling</w:t>
            </w:r>
          </w:p>
          <w:p>
            <w:pPr>
              <w:pStyle w:val="divdocumentulli"/>
              <w:numPr>
                <w:ilvl w:val="0"/>
                <w:numId w:val="11"/>
              </w:numPr>
              <w:spacing w:after="0" w:line="260" w:lineRule="atLeast"/>
              <w:ind w:left="500" w:right="0" w:hanging="183"/>
              <w:rPr>
                <w:rStyle w:val="span"/>
                <w:rFonts w:ascii="PT Sans" w:eastAsia="PT Sans" w:hAnsi="PT Sans" w:cs="PT Sans"/>
                <w:color w:val="46464E"/>
                <w:sz w:val="18"/>
                <w:szCs w:val="18"/>
                <w:bdr w:val="none" w:sz="0" w:space="0" w:color="auto"/>
                <w:vertAlign w:val="baseline"/>
              </w:rPr>
            </w:pPr>
            <w:r>
              <w:rPr>
                <w:rStyle w:val="span"/>
                <w:rFonts w:ascii="PT Sans" w:eastAsia="PT Sans" w:hAnsi="PT Sans" w:cs="PT Sans"/>
                <w:color w:val="46464E"/>
                <w:sz w:val="18"/>
                <w:szCs w:val="18"/>
                <w:bdr w:val="none" w:sz="0" w:space="0" w:color="auto"/>
                <w:vertAlign w:val="baseline"/>
              </w:rPr>
              <w:t>JavaScript - The Complete Guide</w:t>
            </w:r>
          </w:p>
          <w:p>
            <w:pPr>
              <w:pStyle w:val="documentexpreducsspc"/>
              <w:pBdr>
                <w:top w:val="none" w:sz="0" w:space="0" w:color="auto"/>
                <w:left w:val="none" w:sz="0" w:space="0" w:color="auto"/>
                <w:bottom w:val="none" w:sz="0" w:space="0" w:color="auto"/>
                <w:right w:val="none" w:sz="0" w:space="0" w:color="auto"/>
              </w:pBdr>
              <w:spacing w:before="0" w:after="0"/>
              <w:ind w:left="0" w:right="0"/>
              <w:rPr>
                <w:rStyle w:val="documentskn-mlk8parentContainerright-box"/>
                <w:rFonts w:ascii="PT Sans" w:eastAsia="PT Sans" w:hAnsi="PT Sans" w:cs="PT Sans"/>
                <w:color w:val="46464E"/>
                <w:sz w:val="20"/>
                <w:szCs w:val="20"/>
                <w:bdr w:val="none" w:sz="0" w:space="0" w:color="auto"/>
                <w:vertAlign w:val="baseline"/>
              </w:rPr>
            </w:pPr>
            <w:r>
              <w:rPr>
                <w:rStyle w:val="documentskn-mlk8parentContainerright-box"/>
                <w:rFonts w:ascii="PT Sans" w:eastAsia="PT Sans" w:hAnsi="PT Sans" w:cs="PT Sans"/>
                <w:color w:val="46464E"/>
                <w:bdr w:val="none" w:sz="0" w:space="0" w:color="auto"/>
                <w:vertAlign w:val="baseline"/>
              </w:rPr>
              <w:t> </w:t>
            </w:r>
          </w:p>
          <w:p>
            <w:pPr>
              <w:pStyle w:val="documentskn-mlk8sectiontitle"/>
              <w:pBdr>
                <w:top w:val="none" w:sz="0" w:space="0" w:color="auto"/>
                <w:left w:val="none" w:sz="0" w:space="0" w:color="auto"/>
                <w:bottom w:val="none" w:sz="0" w:space="5" w:color="auto"/>
                <w:right w:val="none" w:sz="0" w:space="0" w:color="auto"/>
              </w:pBdr>
              <w:spacing w:before="0" w:after="0"/>
              <w:ind w:left="0" w:right="0"/>
              <w:rPr>
                <w:rStyle w:val="documentskn-mlk8parentContainerright-box"/>
                <w:rFonts w:ascii="PT Sans" w:eastAsia="PT Sans" w:hAnsi="PT Sans" w:cs="PT Sans"/>
                <w:b/>
                <w:bCs/>
                <w:caps/>
                <w:color w:val="000000"/>
                <w:spacing w:val="10"/>
                <w:sz w:val="28"/>
                <w:szCs w:val="28"/>
                <w:bdr w:val="none" w:sz="0" w:space="0" w:color="auto"/>
                <w:vertAlign w:val="baseline"/>
              </w:rPr>
            </w:pPr>
            <w:r>
              <w:rPr>
                <w:rStyle w:val="documentskn-mlk8parentContainerright-box"/>
                <w:rFonts w:ascii="PT Sans" w:eastAsia="PT Sans" w:hAnsi="PT Sans" w:cs="PT Sans"/>
                <w:b/>
                <w:bCs/>
                <w:caps/>
                <w:bdr w:val="none" w:sz="0" w:space="0" w:color="auto"/>
                <w:vertAlign w:val="baseline"/>
              </w:rPr>
              <w:t>Projects</w:t>
            </w:r>
          </w:p>
          <w:p>
            <w:pPr>
              <w:pStyle w:val="divdocumentulli"/>
              <w:numPr>
                <w:ilvl w:val="0"/>
                <w:numId w:val="12"/>
              </w:numPr>
              <w:pBdr>
                <w:top w:val="none" w:sz="0" w:space="0" w:color="auto"/>
                <w:left w:val="none" w:sz="0" w:space="15" w:color="auto"/>
                <w:bottom w:val="none" w:sz="0" w:space="0" w:color="auto"/>
                <w:right w:val="none" w:sz="0" w:space="0" w:color="auto"/>
              </w:pBdr>
              <w:spacing w:before="0" w:after="0" w:line="260" w:lineRule="atLeast"/>
              <w:ind w:left="500" w:right="0" w:hanging="183"/>
              <w:rPr>
                <w:rStyle w:val="documentskn-mlk8parentContainerright-box"/>
                <w:rFonts w:ascii="PT Sans" w:eastAsia="PT Sans" w:hAnsi="PT Sans" w:cs="PT Sans"/>
                <w:color w:val="46464E"/>
                <w:sz w:val="18"/>
                <w:szCs w:val="18"/>
                <w:bdr w:val="none" w:sz="0" w:space="0" w:color="auto"/>
                <w:vertAlign w:val="baseline"/>
              </w:rPr>
            </w:pPr>
            <w:r>
              <w:rPr>
                <w:rStyle w:val="documentskn-mlk8parentContainerright-box"/>
                <w:rFonts w:ascii="PT Sans" w:eastAsia="PT Sans" w:hAnsi="PT Sans" w:cs="PT Sans"/>
                <w:color w:val="46464E"/>
                <w:sz w:val="18"/>
                <w:szCs w:val="18"/>
                <w:bdr w:val="none" w:sz="0" w:space="0" w:color="auto"/>
                <w:vertAlign w:val="baseline"/>
              </w:rPr>
              <w:t>Coreg.Software, a lead management system that allows users to create webforms with conditional logic, that collect leads and perform various actions on those leads, such as sending emails or forwarding the leads to other lead management systems via API/Webhooks</w:t>
            </w:r>
          </w:p>
          <w:p>
            <w:pPr>
              <w:pStyle w:val="divdocumentulli"/>
              <w:numPr>
                <w:ilvl w:val="0"/>
                <w:numId w:val="12"/>
              </w:numPr>
              <w:spacing w:after="0" w:line="260" w:lineRule="atLeast"/>
              <w:ind w:left="500" w:right="0" w:hanging="183"/>
              <w:rPr>
                <w:rStyle w:val="documentskn-mlk8parentContainerright-box"/>
                <w:rFonts w:ascii="PT Sans" w:eastAsia="PT Sans" w:hAnsi="PT Sans" w:cs="PT Sans"/>
                <w:color w:val="46464E"/>
                <w:sz w:val="18"/>
                <w:szCs w:val="18"/>
                <w:bdr w:val="none" w:sz="0" w:space="0" w:color="auto"/>
                <w:vertAlign w:val="baseline"/>
              </w:rPr>
            </w:pPr>
            <w:r>
              <w:rPr>
                <w:rStyle w:val="documentskn-mlk8parentContainerright-box"/>
                <w:rFonts w:ascii="PT Sans" w:eastAsia="PT Sans" w:hAnsi="PT Sans" w:cs="PT Sans"/>
                <w:color w:val="46464E"/>
                <w:sz w:val="18"/>
                <w:szCs w:val="18"/>
                <w:bdr w:val="none" w:sz="0" w:space="0" w:color="auto"/>
                <w:vertAlign w:val="baseline"/>
              </w:rPr>
              <w:t>CashBag.co, a rewards program that hooks into affiliate marketing networks to give end users a cashback reward on certain purchases.</w:t>
            </w:r>
          </w:p>
          <w:p>
            <w:pPr>
              <w:pStyle w:val="divdocumentulli"/>
              <w:numPr>
                <w:ilvl w:val="0"/>
                <w:numId w:val="12"/>
              </w:numPr>
              <w:spacing w:after="0" w:line="260" w:lineRule="atLeast"/>
              <w:ind w:left="500" w:right="0" w:hanging="183"/>
              <w:rPr>
                <w:rStyle w:val="documentskn-mlk8parentContainerright-box"/>
                <w:rFonts w:ascii="PT Sans" w:eastAsia="PT Sans" w:hAnsi="PT Sans" w:cs="PT Sans"/>
                <w:color w:val="46464E"/>
                <w:sz w:val="18"/>
                <w:szCs w:val="18"/>
                <w:bdr w:val="none" w:sz="0" w:space="0" w:color="auto"/>
                <w:vertAlign w:val="baseline"/>
              </w:rPr>
            </w:pPr>
            <w:r>
              <w:rPr>
                <w:rStyle w:val="documentskn-mlk8parentContainerright-box"/>
                <w:rFonts w:ascii="PT Sans" w:eastAsia="PT Sans" w:hAnsi="PT Sans" w:cs="PT Sans"/>
                <w:color w:val="46464E"/>
                <w:sz w:val="18"/>
                <w:szCs w:val="18"/>
                <w:bdr w:val="none" w:sz="0" w:space="0" w:color="auto"/>
                <w:vertAlign w:val="baseline"/>
              </w:rPr>
              <w:t>uApply.co.za - A site built on Coreg.Software. Gathers loan, debt, and other financial leads and sell them onto various lead buyers.</w:t>
            </w:r>
          </w:p>
          <w:p>
            <w:pPr>
              <w:pStyle w:val="divdocumentulli"/>
              <w:numPr>
                <w:ilvl w:val="0"/>
                <w:numId w:val="12"/>
              </w:numPr>
              <w:spacing w:after="580" w:line="260" w:lineRule="atLeast"/>
              <w:ind w:left="500" w:right="0" w:hanging="183"/>
              <w:rPr>
                <w:rStyle w:val="documentskn-mlk8parentContainerright-box"/>
                <w:rFonts w:ascii="PT Sans" w:eastAsia="PT Sans" w:hAnsi="PT Sans" w:cs="PT Sans"/>
                <w:color w:val="46464E"/>
                <w:sz w:val="18"/>
                <w:szCs w:val="18"/>
                <w:bdr w:val="none" w:sz="0" w:space="0" w:color="auto"/>
                <w:vertAlign w:val="baseline"/>
              </w:rPr>
            </w:pPr>
            <w:r>
              <w:rPr>
                <w:rStyle w:val="documentskn-mlk8parentContainerright-box"/>
                <w:rFonts w:ascii="PT Sans" w:eastAsia="PT Sans" w:hAnsi="PT Sans" w:cs="PT Sans"/>
                <w:color w:val="46464E"/>
                <w:sz w:val="18"/>
                <w:szCs w:val="18"/>
                <w:bdr w:val="none" w:sz="0" w:space="0" w:color="auto"/>
                <w:vertAlign w:val="baseline"/>
              </w:rPr>
              <w:t>uApply.me - An SMS platform with an automatic URL shortener that tracks clicks to unique links on the uApply platform, using an external SMS API.</w:t>
            </w:r>
          </w:p>
          <w:p>
            <w:pPr>
              <w:pStyle w:val="documentskn-mlk8sectiontitle"/>
              <w:pBdr>
                <w:top w:val="none" w:sz="0" w:space="0" w:color="auto"/>
                <w:left w:val="none" w:sz="0" w:space="0" w:color="auto"/>
                <w:bottom w:val="none" w:sz="0" w:space="5" w:color="auto"/>
                <w:right w:val="none" w:sz="0" w:space="0" w:color="auto"/>
              </w:pBdr>
              <w:spacing w:before="0" w:after="0"/>
              <w:ind w:left="0" w:right="0"/>
              <w:rPr>
                <w:rStyle w:val="documentskn-mlk8parentContainerright-box"/>
                <w:rFonts w:ascii="PT Sans" w:eastAsia="PT Sans" w:hAnsi="PT Sans" w:cs="PT Sans"/>
                <w:b/>
                <w:bCs/>
                <w:caps/>
                <w:color w:val="000000"/>
                <w:spacing w:val="10"/>
                <w:sz w:val="28"/>
                <w:szCs w:val="28"/>
                <w:bdr w:val="none" w:sz="0" w:space="0" w:color="auto"/>
                <w:vertAlign w:val="baseline"/>
              </w:rPr>
            </w:pPr>
            <w:r>
              <w:rPr>
                <w:rStyle w:val="documentskn-mlk8parentContainerright-box"/>
                <w:rFonts w:ascii="PT Sans" w:eastAsia="PT Sans" w:hAnsi="PT Sans" w:cs="PT Sans"/>
                <w:b/>
                <w:bCs/>
                <w:caps/>
                <w:bdr w:val="none" w:sz="0" w:space="0" w:color="auto"/>
                <w:vertAlign w:val="baseline"/>
              </w:rPr>
              <w:t>Portfolio</w:t>
            </w:r>
          </w:p>
          <w:p>
            <w:pPr>
              <w:pStyle w:val="divdocumentulli"/>
              <w:numPr>
                <w:ilvl w:val="0"/>
                <w:numId w:val="13"/>
              </w:numPr>
              <w:pBdr>
                <w:top w:val="none" w:sz="0" w:space="0" w:color="auto"/>
                <w:left w:val="none" w:sz="0" w:space="15" w:color="auto"/>
                <w:bottom w:val="none" w:sz="0" w:space="0" w:color="auto"/>
                <w:right w:val="none" w:sz="0" w:space="0" w:color="auto"/>
              </w:pBdr>
              <w:spacing w:before="0" w:after="580" w:line="260" w:lineRule="atLeast"/>
              <w:ind w:left="500" w:right="0" w:hanging="183"/>
              <w:rPr>
                <w:rStyle w:val="documentskn-mlk8parentContainerright-box"/>
                <w:rFonts w:ascii="PT Sans" w:eastAsia="PT Sans" w:hAnsi="PT Sans" w:cs="PT Sans"/>
                <w:color w:val="46464E"/>
                <w:sz w:val="18"/>
                <w:szCs w:val="18"/>
                <w:bdr w:val="none" w:sz="0" w:space="0" w:color="auto"/>
                <w:vertAlign w:val="baseline"/>
              </w:rPr>
            </w:pPr>
            <w:r>
              <w:rPr>
                <w:rStyle w:val="strong"/>
                <w:rFonts w:ascii="PT Sans" w:eastAsia="PT Sans" w:hAnsi="PT Sans" w:cs="PT Sans"/>
                <w:b/>
                <w:bCs/>
                <w:color w:val="46464E"/>
                <w:sz w:val="18"/>
                <w:szCs w:val="18"/>
              </w:rPr>
              <w:t>https://benade.net</w:t>
            </w:r>
          </w:p>
        </w:tc>
        <w:tc>
          <w:tcPr>
            <w:tcW w:w="600" w:type="dxa"/>
            <w:tcMar>
              <w:top w:w="600" w:type="dxa"/>
              <w:left w:w="0" w:type="dxa"/>
              <w:bottom w:w="500" w:type="dxa"/>
              <w:right w:w="0" w:type="dxa"/>
            </w:tcMar>
            <w:vAlign w:val="bottom"/>
            <w:hideMark/>
          </w:tcPr>
          <w:p>
            <w:pPr>
              <w:pStyle w:val="documentsidecellParagraph"/>
              <w:pBdr>
                <w:top w:val="none" w:sz="0" w:space="0" w:color="auto"/>
                <w:left w:val="none" w:sz="0" w:space="0" w:color="auto"/>
                <w:bottom w:val="none" w:sz="0" w:space="0" w:color="auto"/>
                <w:right w:val="none" w:sz="0" w:space="0" w:color="auto"/>
              </w:pBdr>
              <w:spacing w:line="260" w:lineRule="atLeast"/>
              <w:ind w:left="0" w:right="0"/>
              <w:textAlignment w:val="auto"/>
              <w:rPr>
                <w:rStyle w:val="documentsidecell"/>
                <w:rFonts w:ascii="PT Sans" w:eastAsia="PT Sans" w:hAnsi="PT Sans" w:cs="PT Sans"/>
                <w:color w:val="46464E"/>
                <w:sz w:val="18"/>
                <w:szCs w:val="18"/>
                <w:bdr w:val="none" w:sz="0" w:space="0" w:color="auto"/>
                <w:vertAlign w:val="baseline"/>
              </w:rPr>
            </w:pPr>
          </w:p>
        </w:tc>
      </w:tr>
    </w:tb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rPr>
          <w:rFonts w:ascii="PT Sans" w:eastAsia="PT Sans" w:hAnsi="PT Sans" w:cs="PT Sans"/>
          <w:color w:val="46464E"/>
          <w:sz w:val="18"/>
          <w:szCs w:val="18"/>
          <w:bdr w:val="none" w:sz="0" w:space="0" w:color="auto"/>
          <w:vertAlign w:val="baseline"/>
        </w:rPr>
      </w:pPr>
      <w:r>
        <w:rPr>
          <w:color w:val="FFFFFF"/>
          <w:sz w:val="2"/>
        </w:rPr>
        <w:t>.</w:t>
      </w:r>
    </w:p>
    <w:p>
      <w:pPr>
        <w:spacing w:line="14" w:lineRule="exact"/>
      </w:pPr>
      <w:r>
        <w:rPr>
          <w:color w:val="FFFFFF"/>
          <w:sz w:val="2"/>
        </w:rPr>
        <w:t>#HRJ#51286c8e-c015-483c-8565-574fa3b795e4#</w:t>
      </w:r>
    </w:p>
    <w:sectPr>
      <w:pgSz w:w="11906" w:h="16838"/>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Oswald Light">
    <w:charset w:val="00"/>
    <w:family w:val="auto"/>
    <w:pitch w:val="default"/>
    <w:sig w:usb0="00000000" w:usb1="00000000" w:usb2="00000000" w:usb3="00000000" w:csb0="00000001" w:csb1="00000000"/>
    <w:embedRegular r:id="rId1" w:fontKey="{0DB3230C-B8F1-49B7-9903-0E79801FFE76}"/>
  </w:font>
  <w:font w:name="PT Sans">
    <w:charset w:val="00"/>
    <w:family w:val="auto"/>
    <w:pitch w:val="default"/>
    <w:sig w:usb0="00000000" w:usb1="00000000" w:usb2="00000000" w:usb3="00000000" w:csb0="00000001" w:csb1="00000000"/>
    <w:embedRegular r:id="rId2" w:fontKey="{A4B0F4E0-716B-43BA-B5C3-69BA4756DE1E}"/>
    <w:embedBold r:id="rId3" w:fontKey="{3EDB3634-DB37-406A-A8D3-BEACED1A7B66}"/>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skn-mlk8fontsize">
    <w:name w:val="document_skn-mlk8_fontsize"/>
    <w:basedOn w:val="Normal"/>
    <w:rPr>
      <w:sz w:val="18"/>
      <w:szCs w:val="18"/>
    </w:rPr>
  </w:style>
  <w:style w:type="character" w:customStyle="1" w:styleId="documentskn-mlk8topsectionsection">
    <w:name w:val="document_skn-mlk8_topsection_section"/>
    <w:basedOn w:val="DefaultParagraphFont"/>
    <w:rPr>
      <w:shd w:val="clear" w:color="auto" w:fill="F6911E"/>
    </w:rPr>
  </w:style>
  <w:style w:type="paragraph" w:customStyle="1" w:styleId="documentskn-mlk8paragraphPARAGRAPHNAME">
    <w:name w:val="document_skn-mlk8_paragraph_PARAGRAPH_NAME"/>
    <w:basedOn w:val="Normal"/>
    <w:pPr>
      <w:pBdr>
        <w:left w:val="none" w:sz="0" w:space="31" w:color="auto"/>
      </w:pBdr>
    </w:pPr>
  </w:style>
  <w:style w:type="paragraph" w:customStyle="1" w:styleId="documentskn-mlk8name">
    <w:name w:val="document_skn-mlk8_name"/>
    <w:basedOn w:val="Normal"/>
    <w:pPr>
      <w:pBdr>
        <w:top w:val="none" w:sz="0" w:space="0" w:color="auto"/>
        <w:left w:val="none" w:sz="0" w:space="0" w:color="auto"/>
        <w:bottom w:val="none" w:sz="0" w:space="12" w:color="auto"/>
        <w:right w:val="none" w:sz="0" w:space="18" w:color="auto"/>
      </w:pBdr>
      <w:spacing w:line="1100" w:lineRule="atLeast"/>
      <w:jc w:val="left"/>
    </w:pPr>
    <w:rPr>
      <w:rFonts w:ascii="Oswald Light" w:eastAsia="Oswald Light" w:hAnsi="Oswald Light" w:cs="Oswald Light"/>
      <w:caps/>
      <w:color w:val="EEF0F1"/>
      <w:sz w:val="80"/>
      <w:szCs w:val="80"/>
    </w:rPr>
  </w:style>
  <w:style w:type="character" w:customStyle="1" w:styleId="span">
    <w:name w:val="span"/>
    <w:basedOn w:val="DefaultParagraphFont"/>
    <w:rPr>
      <w:bdr w:val="none" w:sz="0" w:space="0" w:color="auto"/>
      <w:vertAlign w:val="baseline"/>
    </w:rPr>
  </w:style>
  <w:style w:type="character" w:customStyle="1" w:styleId="documentskn-mlk8topsectionemptycell">
    <w:name w:val="document_skn-mlk8_topsection_emptycell"/>
    <w:basedOn w:val="DefaultParagraphFont"/>
    <w:rPr>
      <w:shd w:val="clear" w:color="auto" w:fill="F6911E"/>
    </w:rPr>
  </w:style>
  <w:style w:type="paragraph" w:customStyle="1" w:styleId="documentskn-mlk8topsectionemptycellParagraph">
    <w:name w:val="document_skn-mlk8_topsection_emptycell Paragraph"/>
    <w:basedOn w:val="Normal"/>
    <w:pPr>
      <w:shd w:val="clear" w:color="auto" w:fill="F6911E"/>
    </w:pPr>
    <w:rPr>
      <w:shd w:val="clear" w:color="auto" w:fill="F6911E"/>
    </w:rPr>
  </w:style>
  <w:style w:type="table" w:customStyle="1" w:styleId="documentskn-mlk8topsection">
    <w:name w:val="document_skn-mlk8_topsection"/>
    <w:basedOn w:val="TableNormal"/>
    <w:tblPr/>
  </w:style>
  <w:style w:type="character" w:customStyle="1" w:styleId="documentsidecell">
    <w:name w:val="document_sidecell"/>
    <w:basedOn w:val="DefaultParagraphFont"/>
  </w:style>
  <w:style w:type="character" w:customStyle="1" w:styleId="documentskn-mlk8parentContainerleft-box">
    <w:name w:val="document_skn-mlk8_parentContainer_left-box"/>
    <w:basedOn w:val="DefaultParagraphFont"/>
    <w:rPr>
      <w:shd w:val="clear" w:color="auto" w:fill="F6911E"/>
    </w:rPr>
  </w:style>
  <w:style w:type="paragraph" w:customStyle="1" w:styleId="documentskn-mlk8sectionsectionpict">
    <w:name w:val="document_skn-mlk8_section_section_pict"/>
    <w:basedOn w:val="Normal"/>
  </w:style>
  <w:style w:type="paragraph" w:customStyle="1" w:styleId="documentskn-mlk8paragraph">
    <w:name w:val="document_skn-mlk8_paragraph"/>
    <w:basedOn w:val="Normal"/>
    <w:pPr>
      <w:pBdr>
        <w:left w:val="none" w:sz="0" w:space="15" w:color="auto"/>
      </w:pBdr>
    </w:p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skn-mlk8section">
    <w:name w:val="document_skn-mlk8_section"/>
    <w:basedOn w:val="Normal"/>
  </w:style>
  <w:style w:type="paragraph" w:customStyle="1" w:styleId="documentskn-mlk8sectionSECTIONCNTCheading">
    <w:name w:val="document_skn-mlk8_section_SECTION_CNTC_heading"/>
    <w:basedOn w:val="Normal"/>
    <w:pPr>
      <w:pBdr>
        <w:bottom w:val="none" w:sz="0" w:space="0" w:color="auto"/>
      </w:pBdr>
    </w:pPr>
  </w:style>
  <w:style w:type="paragraph" w:customStyle="1" w:styleId="documentskn-mlk8sectionSECTIONCNTCheadingsectiontitle">
    <w:name w:val="document_skn-mlk8_section_SECTION_CNTC_heading_sectiontitle"/>
    <w:basedOn w:val="Normal"/>
  </w:style>
  <w:style w:type="character" w:customStyle="1" w:styleId="documentaddressicon-svg">
    <w:name w:val="document_address_icon-svg"/>
    <w:basedOn w:val="DefaultParagraphFont"/>
  </w:style>
  <w:style w:type="character" w:customStyle="1" w:styleId="documentaddressicoTxt">
    <w:name w:val="document_address_icoTxt"/>
    <w:basedOn w:val="DefaultParagraphFont"/>
  </w:style>
  <w:style w:type="table" w:customStyle="1" w:styleId="documentskn-mlk8address">
    <w:name w:val="document_skn-mlk8_address"/>
    <w:basedOn w:val="TableNormal"/>
    <w:tblPr/>
  </w:style>
  <w:style w:type="character" w:customStyle="1" w:styleId="divCharacter">
    <w:name w:val="div Character"/>
    <w:basedOn w:val="DefaultParagraphFont"/>
    <w:rPr>
      <w:bdr w:val="none" w:sz="0" w:space="0" w:color="auto"/>
      <w:vertAlign w:val="baseline"/>
    </w:rPr>
  </w:style>
  <w:style w:type="paragraph" w:customStyle="1" w:styleId="documentskn-mlk8SECTIONCNTCsectionnotSECTIONALNKheading">
    <w:name w:val="document_skn-mlk8_SECTION_CNTC + section_not(.SECTION_ALNK)_heading"/>
    <w:basedOn w:val="Normal"/>
    <w:pPr>
      <w:pBdr>
        <w:top w:val="none" w:sz="0" w:space="0" w:color="auto"/>
      </w:pBdr>
    </w:pPr>
  </w:style>
  <w:style w:type="paragraph" w:customStyle="1" w:styleId="documentskn-mlk8sectiontitle">
    <w:name w:val="document_skn-mlk8_sectiontitle"/>
    <w:basedOn w:val="Normal"/>
    <w:pPr>
      <w:spacing w:line="360" w:lineRule="atLeast"/>
    </w:pPr>
    <w:rPr>
      <w:b/>
      <w:bCs/>
      <w:caps/>
      <w:color w:val="000000"/>
      <w:spacing w:val="10"/>
      <w:sz w:val="28"/>
      <w:szCs w:val="28"/>
    </w:rPr>
  </w:style>
  <w:style w:type="paragraph" w:customStyle="1" w:styleId="documentskn-mlk8parentContainersinglecolumn">
    <w:name w:val="document_skn-mlk8_parentContainer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strong">
    <w:name w:val="strong"/>
    <w:basedOn w:val="DefaultParagraphFont"/>
    <w:rPr>
      <w:bdr w:val="none" w:sz="0" w:space="0" w:color="auto"/>
      <w:vertAlign w:val="baseline"/>
    </w:rPr>
  </w:style>
  <w:style w:type="paragraph" w:customStyle="1" w:styleId="documentskn-mlk8sectionhiltSec">
    <w:name w:val="document_skn-mlk8_section_hiltSec"/>
    <w:basedOn w:val="Normal"/>
  </w:style>
  <w:style w:type="paragraph" w:customStyle="1" w:styleId="documentskn-mlk8heading">
    <w:name w:val="document_skn-mlk8_heading"/>
    <w:basedOn w:val="Normal"/>
    <w:pPr>
      <w:pBdr>
        <w:bottom w:val="none" w:sz="0" w:space="5" w:color="auto"/>
      </w:pBdr>
    </w:pPr>
  </w:style>
  <w:style w:type="paragraph" w:customStyle="1" w:styleId="hiltParaWrapper">
    <w:name w:val="hiltParaWrapper"/>
    <w:basedOn w:val="Normal"/>
  </w:style>
  <w:style w:type="paragraph" w:customStyle="1" w:styleId="documentleft-boxskill">
    <w:name w:val="document_left-box_skill"/>
    <w:basedOn w:val="Normal"/>
  </w:style>
  <w:style w:type="character" w:customStyle="1" w:styleId="documentleft-boxskillpaddedline">
    <w:name w:val="document_left-box_skill_paddedline"/>
    <w:basedOn w:val="DefaultParagraphFont"/>
  </w:style>
  <w:style w:type="paragraph" w:customStyle="1" w:styleId="divdocumentulli">
    <w:name w:val="div_document_ul_li"/>
    <w:basedOn w:val="Normal"/>
    <w:pPr>
      <w:pBdr>
        <w:top w:val="none" w:sz="0" w:space="0" w:color="auto"/>
        <w:left w:val="none" w:sz="0" w:space="0" w:color="auto"/>
        <w:bottom w:val="none" w:sz="0" w:space="0" w:color="auto"/>
        <w:right w:val="none" w:sz="0" w:space="0" w:color="auto"/>
      </w:pBdr>
    </w:pPr>
  </w:style>
  <w:style w:type="character" w:customStyle="1" w:styleId="documentleft-boxskillmiddlecell">
    <w:name w:val="document_left-box_skill_middlecell"/>
    <w:basedOn w:val="DefaultParagraphFont"/>
    <w:rPr>
      <w:vanish/>
    </w:rPr>
  </w:style>
  <w:style w:type="paragraph" w:customStyle="1" w:styleId="documentsectionnotmulti-para-hiltnotmulti-section-hiltmulti-para-opt">
    <w:name w:val="document_section_not(.multi-para-hilt)_not(.multi-section-hilt)_multi-para-opt"/>
    <w:basedOn w:val="Normal"/>
    <w:rPr>
      <w:vanish/>
    </w:rPr>
  </w:style>
  <w:style w:type="paragraph" w:customStyle="1" w:styleId="documentskn-mlk8txtBold">
    <w:name w:val="document_skn-mlk8_txtBold"/>
    <w:basedOn w:val="Normal"/>
    <w:rPr>
      <w:b/>
      <w:bCs/>
    </w:rPr>
  </w:style>
  <w:style w:type="character" w:customStyle="1" w:styleId="documentskn-mlk8sectiontitleCharacter">
    <w:name w:val="document_skn-mlk8_sectiontitle Character"/>
    <w:basedOn w:val="DefaultParagraphFont"/>
    <w:rPr>
      <w:b/>
      <w:bCs/>
      <w:caps/>
      <w:color w:val="000000"/>
      <w:spacing w:val="10"/>
      <w:sz w:val="28"/>
      <w:szCs w:val="28"/>
    </w:rPr>
  </w:style>
  <w:style w:type="paragraph" w:customStyle="1" w:styleId="documentskn-mlk8langSecparagraph">
    <w:name w:val="document_skn-mlk8_langSec_paragraph"/>
    <w:basedOn w:val="Normal"/>
    <w:pPr>
      <w:pBdr>
        <w:top w:val="none" w:sz="0" w:space="6" w:color="auto"/>
      </w:pBdr>
    </w:pPr>
  </w:style>
  <w:style w:type="paragraph" w:customStyle="1" w:styleId="documentlangSecparagraphfield">
    <w:name w:val="document_langSec_paragraph_field"/>
    <w:basedOn w:val="Normal"/>
  </w:style>
  <w:style w:type="character" w:customStyle="1" w:styleId="documentlangSecinfotilesecfieldnth-child1spannth-child1">
    <w:name w:val="document_langSec_infotilesec_field_nth-child(1) &gt; span_nth-child(1)"/>
    <w:basedOn w:val="DefaultParagraphFont"/>
    <w:rPr>
      <w:b/>
      <w:bCs/>
    </w:rPr>
  </w:style>
  <w:style w:type="character" w:customStyle="1" w:styleId="documentlangSecinfotilesecfieldnth-child1lang-colon">
    <w:name w:val="document_langSec_infotilesec_field_nth-child(1)_lang-colon"/>
    <w:basedOn w:val="DefaultParagraphFont"/>
    <w:rPr>
      <w:b/>
      <w:bCs/>
    </w:rPr>
  </w:style>
  <w:style w:type="character" w:customStyle="1" w:styleId="documentskn-mlk8langSecfieldany">
    <w:name w:val="document_skn-mlk8_langSec_field_any"/>
    <w:basedOn w:val="DefaultParagraphFont"/>
  </w:style>
  <w:style w:type="paragraph" w:customStyle="1" w:styleId="fieldsliced-rect">
    <w:name w:val="field + sliced-rect"/>
    <w:basedOn w:val="Normal"/>
  </w:style>
  <w:style w:type="character" w:customStyle="1" w:styleId="fieldsliced-rectCharacter">
    <w:name w:val="field + sliced-rect Character"/>
    <w:basedOn w:val="DefaultParagraphFont"/>
  </w:style>
  <w:style w:type="paragraph" w:customStyle="1" w:styleId="documentsidecellParagraph">
    <w:name w:val="document_sidecell Paragraph"/>
    <w:basedOn w:val="Normal"/>
    <w:pPr>
      <w:pBdr>
        <w:top w:val="none" w:sz="0" w:space="30" w:color="auto"/>
        <w:bottom w:val="none" w:sz="0" w:space="25" w:color="auto"/>
      </w:pBdr>
    </w:pPr>
  </w:style>
  <w:style w:type="character" w:customStyle="1" w:styleId="documentskn-mlk8parentContainerright-box">
    <w:name w:val="document_skn-mlk8_parentContainer_right-box"/>
    <w:basedOn w:val="DefaultParagraphFont"/>
  </w:style>
  <w:style w:type="paragraph" w:customStyle="1" w:styleId="documentskn-mlk8parentContainerright-boxsection">
    <w:name w:val="document_skn-mlk8_parentContainer_right-box_section"/>
    <w:basedOn w:val="Normal"/>
  </w:style>
  <w:style w:type="paragraph" w:customStyle="1" w:styleId="documentskn-mlk8sectionexpr-secparagraphfirstparagraphpspcdiv">
    <w:name w:val="document_skn-mlk8_section_expr-sec_paragraph_firstparagraph_pspcdiv"/>
    <w:basedOn w:val="Normal"/>
    <w:rPr>
      <w:vanish/>
    </w:rPr>
  </w:style>
  <w:style w:type="paragraph" w:customStyle="1" w:styleId="documentskn-mlk8dispBlock">
    <w:name w:val="document_skn-mlk8_dispBlock"/>
    <w:basedOn w:val="Normal"/>
  </w:style>
  <w:style w:type="character" w:customStyle="1" w:styleId="documentskn-mlk8txtBoldCharacter">
    <w:name w:val="document_skn-mlk8_txtBold Character"/>
    <w:basedOn w:val="DefaultParagraphFont"/>
    <w:rPr>
      <w:b/>
      <w:bCs/>
    </w:rPr>
  </w:style>
  <w:style w:type="paragraph" w:customStyle="1" w:styleId="documentexpreducsspc">
    <w:name w:val="document_expreducsspc"/>
    <w:basedOn w:val="Normal"/>
    <w:pPr>
      <w:spacing w:line="580" w:lineRule="atLeast"/>
    </w:pPr>
    <w:rPr>
      <w:sz w:val="20"/>
      <w:szCs w:val="20"/>
    </w:rPr>
  </w:style>
  <w:style w:type="paragraph" w:customStyle="1" w:styleId="documentskn-mlk8sectioneducparagraph">
    <w:name w:val="document_skn-mlk8_section_educ_paragraph"/>
    <w:basedOn w:val="Normal"/>
    <w:pPr>
      <w:pBdr>
        <w:top w:val="none" w:sz="0" w:space="0" w:color="auto"/>
      </w:pBdr>
    </w:pPr>
  </w:style>
  <w:style w:type="paragraph" w:customStyle="1" w:styleId="documentskn-mlk8sectioneducparagraphfirstparagraphpspcdiv">
    <w:name w:val="document_skn-mlk8_section_educ_paragraph_firstparagraph_pspcdiv"/>
    <w:basedOn w:val="Normal"/>
    <w:rPr>
      <w:vanish/>
    </w:rPr>
  </w:style>
  <w:style w:type="table" w:customStyle="1" w:styleId="documentskn-mlk8parentContainer">
    <w:name w:val="document_skn-mlk8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theme" Target="theme/theme1.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Eugene Benade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51286c8e-c015-483c-8565-574fa3b795e4</vt:lpwstr>
  </property>
  <property fmtid="{D5CDD505-2E9C-101B-9397-08002B2CF9AE}" pid="3" name="x1ye=0">
    <vt:lpwstr>OHsAAB+LCAAAAAAABAAUmkWiq1AQBRfEALch7u7McA+uq//vbyAEbvc5VSQ4TCMUhOMwy2GQyAgUhPEIjRI8xkMUyWPoFpUMvZ/YMlsi/ZwcZ0iaS5oXU+e5KkOeuLfjWg25r5W6eMAka3UFogSF88a+yqIJpvTPuNFJdI0/UPhm0RtGf+eB0jaP/CkuG5SwNLH7Zro6t9P2knvlZluE28PbsQdE5NEnPIeOa8T6KVXT4Mc4nPQrYk8sl/qLlK6</vt:lpwstr>
  </property>
  <property fmtid="{D5CDD505-2E9C-101B-9397-08002B2CF9AE}" pid="4" name="x1ye=1">
    <vt:lpwstr>nO7u6bKCcpAnf2hIinUlNxneM4ow5Vib2s9kjV59DDp7cDD95698WhvI+mFc1RNUUp41KltuyxUnil0XpfxBNFs8XDGCFMhst2qTiQ4Owu841roigSjwhuK08/tQrfcAOtnu44GgSscLmB0BtijtMSMTCWavpp1m8P+mpwcIqCko6j2wKjvbYIC/OnO9QW5vMg7uBy7bulTQf/tC6Q5GDyvsrNbWfLpazmHyPCt764lSmWXlSGbCw/BCO8NzyJR</vt:lpwstr>
  </property>
  <property fmtid="{D5CDD505-2E9C-101B-9397-08002B2CF9AE}" pid="5" name="x1ye=10">
    <vt:lpwstr>RAfB++ugfjFr8A4h/pijWesPclWk3w/eML76mDAsvWECt2WtImieGG5lm74KSMCXPJUDdMXkzvcRFoxhATaEUV6zeQG5hCJg4VpB2T8kiSQrkpLeBf7Bjw4LGZBffRjnTRQHDWoXoQ6kxYPzlzdY2hr4dWiIMZgtN7BRC4mr2rFByKWr6p4X4QvD/ABLT9lwfRT1p3bLxS3S/pPQXXOfuO6cXxXwtOdRKhtM05fyHo3uAvYjwzMqlg+JQdLNgsv</vt:lpwstr>
  </property>
  <property fmtid="{D5CDD505-2E9C-101B-9397-08002B2CF9AE}" pid="6" name="x1ye=100">
    <vt:lpwstr>x9Q2aVbfF9Cav0cAb2V4CF81KSRXyaYTVRMThu4vZFgtHvbl+Vb6wTPpxSiDNQXFxzxl5fv+PF0S9JusWQmVRAd0UaSv+PkiCIaunyWd+9hnL/CG64gKe01KAak6JwFmk8E7n+qNPIoQE5x2c7c1380uaOEQIKDtrgt2qy/soFzAj2c/F0EHGJk1ruiBsijMLxdZuFyW39rD1MqnAQOO01aH2iPY568ckvWQAc8D/dahAbKNC5/y3l57uT83ePM</vt:lpwstr>
  </property>
  <property fmtid="{D5CDD505-2E9C-101B-9397-08002B2CF9AE}" pid="7" name="x1ye=101">
    <vt:lpwstr>IpnnfADduB/6oTwlZn7+3Z+g12ZB+q1acJoC7YDOYTtMLYTAU1DXxatDG5JJPEK9Dp+xZci4wcZhVslgInsKbegywe1CT9k2Z+MOn3khYXJJQcpJ+y+40SPMMHB94uNEK2qnXYZbv01WyaTYQifA1IpxonqIXRnIDQ+ldJozZZIFUgF3bmZLZg00T9jZz66c+D/S48CfZz5+lz+8kFC/CwDuob3pcS+8cQU8/8XJUPbaKy/BwzMhFDNaU515IaT</vt:lpwstr>
  </property>
  <property fmtid="{D5CDD505-2E9C-101B-9397-08002B2CF9AE}" pid="8" name="x1ye=102">
    <vt:lpwstr>GvObuNzt4Y4o677ujkleOM4d5FQV32541fgUrDvvee4YFxEUyNlbio1ckgLADqjiCo2uNs5PIqU8Uar/s13+/dIDqEkptT4KSKf2ZpfT/wdD41v+xr1lbEjgg4nXHT4NBivv4tFz4ngNeabxI/1Q7/laZKV1qkce+4/UQuTX/qKRMWK+qmancUKAsZIEhdw3JfdpGQtooo/yMdFpqFgLLaLDNXYunSGLnp3Gu4zq3yjvEo+LL3zgrYTW3g4XPoS</vt:lpwstr>
  </property>
  <property fmtid="{D5CDD505-2E9C-101B-9397-08002B2CF9AE}" pid="9" name="x1ye=103">
    <vt:lpwstr>iIQMakumHycM6eAsagQjbfWe5M4o9sMzJgB3DqYUoHqEQXEv5sgKe2jH9RqRC9LWVIo5in3Ngm2FgJ/xpup537j39LjW0pHB3TNQjKSakOXZfhDRl8sc7tJSH0D+dZ4Z4C5lX3VuRCk3W+yQdvQnFSFHRbH+AkHFIJxvGoV+WraS6mekzhO31/2jlDeQkedPFHRSrqv1YQjMkUDRs2zw0FHp3o+9/Gsv1b8EdWyNKOjiZoP1CsvTGTjRZjqMJhU</vt:lpwstr>
  </property>
  <property fmtid="{D5CDD505-2E9C-101B-9397-08002B2CF9AE}" pid="10" name="x1ye=104">
    <vt:lpwstr>uTm++Ah5F8sW5iDEuIDaY1bfgoE/FhPQ2OwIs8Uybiaf5c/k/Vxxf7DGx4rLSddymUWAuDf2a9l5+AVY7rtQvfXKhf6rqAeMqHLl4cyJGKLBiB1b7B13T9udjALmzId3j50H1KoOj80au/CjhulXFdrcr8hCXDX65uHfHFcfECwWLJ6FM9KbnNQpC0PCGYgbMpMyhpYNs0Wc7cpz4au/LCLe46ZXzpFPby9FkEdscwyLfQQ2vjXKfU4EemO+0CX</vt:lpwstr>
  </property>
  <property fmtid="{D5CDD505-2E9C-101B-9397-08002B2CF9AE}" pid="11" name="x1ye=105">
    <vt:lpwstr>ExZdmq9YkBREyPn6m1HPl2Kb08E2+A6PONlSAT+SP4l/9ihDCVVtz/CYDhK1fC1GAIklHCBJgLEUAJXBwCM0odZSPuM0wfuF/kEMDgmckrbVP9A866RtUTo/ban0v7Y8fzh+KLpx6bgCRtyrXxadpplnSaM2dytkz+WJanaqPpue/Hb5EgbkQyPKSWtEFP2MHGNPxzcYFocIJYBPg/WJ4IKwDQpb49iv63qyJ5uv0XcOGrom+pE1vUMQ/MLhcRZ</vt:lpwstr>
  </property>
  <property fmtid="{D5CDD505-2E9C-101B-9397-08002B2CF9AE}" pid="12" name="x1ye=106">
    <vt:lpwstr>8oBeqrp8Wg69V66WC3fV6MshxGVGU08pepAq3TUHZ8WUGcRPhLo98Tj3KMjAPs7+mYd9GHjzzXjUiIihb3+f6yo8OPJgKN6LHgWnUVWFyKtBO500+6fBfNFUXelCR2XiopdSYAQHlG5tgK70sclZ+YUowf9MhB+bB4J+Gue7NDJP4lvnnmysW7G9UOMeHfDRIaFMj9g1BcFzVzLf3dQWbRF0xe+/PlMSMYUUD9u/xL+S6eW35sNKu5SIWwPEuRd</vt:lpwstr>
  </property>
  <property fmtid="{D5CDD505-2E9C-101B-9397-08002B2CF9AE}" pid="13" name="x1ye=107">
    <vt:lpwstr>Xhtw0c2iHfkeMUYujYA9ssxnbMpCIMQT3lKd4tjDYqRFYVEfqOjpzGx/G0Bsa9CiqGzYh7PMQISpQJSrrJUw+rvXxkHYlBiJaN/mGKS25PLDunElOOOYppETCeCUdSFTraUEnMgqldBOQtkDv/gLIHD58zgus9zDEUIl+2KqmEcVxBMqo5zRjvW0XA6VmmuR7cO159g5dpPK301TEzOnC+4cPAU8LmJWlU/eQfsSCu5CF+7ABQYE8wK0EnSgGZN</vt:lpwstr>
  </property>
  <property fmtid="{D5CDD505-2E9C-101B-9397-08002B2CF9AE}" pid="14" name="x1ye=108">
    <vt:lpwstr>Ii+O+t5BTkR3dt0kie3oW09v7TfSeNp5ovwnspppIzKhplakd6pFKsqSAF/37IRd1GqDyFWtNMV4cPyACHqUaZDQ+jLMkhAeeOStfY+lVa60pUpaAnfxj4BH4v1oYZSMmoaoi9zxlbJoRqbVlbTfW6p0JeugZhRlcOc7wcjCW2jmjbOSzEyDBnEQXBWCkyT7WO+t67IVbLVZQnJqvoOdE7B1NBDH/LrlF5yXQJdzwMZrVkuuPm5eCyS0ZvIgKTX</vt:lpwstr>
  </property>
  <property fmtid="{D5CDD505-2E9C-101B-9397-08002B2CF9AE}" pid="15" name="x1ye=109">
    <vt:lpwstr>2r5QLsrmr5G7GSo7kG342wC/N3adIvQRLMg/5oaOomJ87+CI32RLktGgVIaOEM++Qv5goNRkXw70OKwN2rgKOOvCxIAagoAuo6B/i+gTKuH5wVG+d/X7B+Fey2JjVOqFJAFaEpTp4s8cArDdS7rvVA3Dd3GRGfvOVJzwGF3AAEFIW/GJe1OePza86kSZBOc1ao7g3kryrlwV9vJafLS5pG0za2sng4ox/gpeeAyVqcwNHbVkZJaciN/chcPEz19</vt:lpwstr>
  </property>
  <property fmtid="{D5CDD505-2E9C-101B-9397-08002B2CF9AE}" pid="16" name="x1ye=11">
    <vt:lpwstr>R+wN5WN9fjvGNR1ojmcDbwYBEIvTK7MCODvDE0HRuv6M9Da+AOmt0TeCC4qF8vgAWTqTnlsNgLcChd42AKEpjfy9y87L+okCHXb58Qe95ig1nbyw5iAXDlXnBTB38gfZX74RXoak9xj3FqGHxdl4ux804f/4/GNKJx8Lqusjv44IsYmJT+fhm65NdI7H45MMQlLKka+cmNl1/o8KYrWbD5ICb0aJRQH6AN4I1NeFR8ruUoNh/6I58X5bsAK743+</vt:lpwstr>
  </property>
  <property fmtid="{D5CDD505-2E9C-101B-9397-08002B2CF9AE}" pid="17" name="x1ye=110">
    <vt:lpwstr>Wt8D8VWJwnjuGvS/CI8/OaXjB6oq4mGJ0jslCLwjHAFUTETCT06iudQ5kUjVDtelLBRv1oTlBYoqOeszERgTsdC9y6mO3Iz+4+27UmjlEU4xd6rYH9vSPo0faiCA1pPWrh1R6aJFKkA4rBPm5QrTadLn4eZ2lp9p1nbKNWuMKs4gZ9c/3ZC6Ku/WkQu9Qx7BezXuz+WLq/qTqPkZaN2/Pu50JsFuJxjKHiCbQ+EnxCbqykP+PfhYZEnnd4lQ6Zg</vt:lpwstr>
  </property>
  <property fmtid="{D5CDD505-2E9C-101B-9397-08002B2CF9AE}" pid="18" name="x1ye=111">
    <vt:lpwstr>pnqrlUI8UMKCYvQIOCu+Io8zCklHfrY1PSt0btOPvZYmKq5rOPUF0wKxV8AU8oET6Tu3qWSL4LcRyYLcG8/RG0lSaasVG8VhbpUdfWvkC3U/ThagI7L05FfP776NtOQCuYWB80EUL1B53hFB1R4nCB9yamW9mm7rP4JKVeoitvpuZOdJ26ZLEdbgQxTi1KqWWk5HTIYmQpjN+AknmSyOUq3cssmdM4k4LelHuZD6vW6uMAqEsG3zDka9LR4yb58</vt:lpwstr>
  </property>
  <property fmtid="{D5CDD505-2E9C-101B-9397-08002B2CF9AE}" pid="19" name="x1ye=112">
    <vt:lpwstr>Qcd28iugOltWZdDCOhd2O+Ye++jV/UGRMeAUAiPIZiN8EmpsUU1GQWNlNtM5IaxR2PLAtDAYSKbrm/0V1tpDu+ID38NyvhkCon/PTIExHj9cfqBNaUJCaj/yWbJUlMi+ZQjQr889CjhTbhwOGb2fd/waBPZEGb1SZZPYSy12jlKldrUgNe+exo5bTR816lTmPJ1jdq8AcxWXnMgbm4JyYC6CZY+Ab/ikXQ+1Cmq+fakYHmZ/KTM+zbGHcaA1N3T</vt:lpwstr>
  </property>
  <property fmtid="{D5CDD505-2E9C-101B-9397-08002B2CF9AE}" pid="20" name="x1ye=113">
    <vt:lpwstr>5WUraKiAy3rYDv85FGgQzH6fydy96T+lCO8zGqr1mfHKDKTJ01FkzTH3DttBB2GllTSHEwROQ7WnU7Qeqv691kyNzVnO7y/EIHcJnkZ/fmEG3AuMeuOEJx8u0t394RyPwoUTGCwYxN2HFzwC3QW3yDOtcU1w9hvOKwIFK45Uj8Jr0Per43mRZ2Ts1j+Es8EeeZqt8dzb+QG93cc/Zy1VSL/IK1lWCqUjG8x3tXtgO2pUzksQni3qNms8frv+S/F</vt:lpwstr>
  </property>
  <property fmtid="{D5CDD505-2E9C-101B-9397-08002B2CF9AE}" pid="21" name="x1ye=114">
    <vt:lpwstr>5WhNgJ1OG3E/L3knBwGHUzwFT2QiIQkT9oSydi1k1yY3aRuU0ujZuwFCK4u2q3xBrzJjIUYZl+GcAOnxjYSfwjBm+XK+m1c3LihlIhbL5r6kS2aRHr8TTsauxRB3dfdcyLw7NleN2hPvA2fcLch5CZ11IPTwD09Yr4As4vhra9SkA7GV8QzSM4ReNxREHTGP7AyK3PKxU9+XHCSpSYQ/4lja2tvqjkKKHAYbe4LCBW1op8nA1VLRutJwg/3YrNr</vt:lpwstr>
  </property>
  <property fmtid="{D5CDD505-2E9C-101B-9397-08002B2CF9AE}" pid="22" name="x1ye=115">
    <vt:lpwstr>bRQdp98PYy9CZ9u0BC32euZTeYyc20ObVfLCzbuGJBcvKcV3HGaJHiyPotd2dtqfH+IdZxIP4kShiv0bwJ2TLQqhFKzuL1092QapwZ6wd5dbPx7ZnlZH04mOxzKhxzV7Lr2G2mLfcg0FU3vCGzV32JubO4duUhHKnOF8gEs5bWkM3+21LppLdHkIE2fzB0ocnkSF46WO4XqcNHH6mo/RFqvV8NqC/tNQZkN8UV43e3vFU9AP9QtKmHnHRJMdpQ6</vt:lpwstr>
  </property>
  <property fmtid="{D5CDD505-2E9C-101B-9397-08002B2CF9AE}" pid="23" name="x1ye=116">
    <vt:lpwstr>SfpydQZn0l1EN/z9Iy3YqxvBEnJa7B3dX4qsywrpPlLDvz6mftY1p+wvc7nxiuCx6ayb8PdWyeIwZjaBr+Glg/Lohh9L03qlis7d0NiuKrXTY6tfqMTTbK8ic4Q4Ct8FiklT5r9uwB8SiwnrT+qqlS5ZMV2ODdrxOzbnrheYFNxpgFAu8Ip0eJI/uBBdZSr19GoT95ANqFuPisD/Pmh2ym8gLNDFL73nB8lJu28/9/gXf/l4SyB3PsIQopEkQW4</vt:lpwstr>
  </property>
  <property fmtid="{D5CDD505-2E9C-101B-9397-08002B2CF9AE}" pid="24" name="x1ye=117">
    <vt:lpwstr>KrTbE5OabkdGiYVPdnyW8HXwjRwWVRDEKbN8UldMPnuH6CsivZnaGBOkqWtpudK+6cGFaJTBUL2IHvkyl1eYUYl2NqY1Hf6jZSWUrjLyZfMVUHUqB0Y6J+3FInNNygiug9+Rug55/BBUPaiF3q0B/BxeNHgz5hgue1rpCnUtlL6bSfISjwkZII5AQp8HTr0QPBP2GYtfxMrziJra3Z+V3sn2Qhb+kHfyaSg0/SN2LFY8q5wvEQPhcsYOp33gFsY</vt:lpwstr>
  </property>
  <property fmtid="{D5CDD505-2E9C-101B-9397-08002B2CF9AE}" pid="25" name="x1ye=118">
    <vt:lpwstr>gQDgRTuekHwyBBlBow/M7tonJOz7Jt17oMDLbPwsxfA4XtfHHzxMZsFfPU4/OJM/YLcW9emNQOJSxuEjsluaGmDwg1wB2GH4bWzjj73BZhQS7DJBaWkEGn21lMy97gUAI8UMHiN+YJL7huFTug9MMlnYa5zPahN8j2/bsA7CPSNhVRw+SfVWItcLlHAxIhrUGYOqV4pjyhUwUc6Wkv3jHu6RnSH3n1y4xC9MbhM0Ebx5JuXFzEaVVo9m1tfqPDY</vt:lpwstr>
  </property>
  <property fmtid="{D5CDD505-2E9C-101B-9397-08002B2CF9AE}" pid="26" name="x1ye=119">
    <vt:lpwstr>xs8UhLK5JV2UUZK8RYyN2wZODUF+XdX+M4bSS9evHic2J2ZCUaNMku6MPoJBQKlGBpim/1F3V6PRaZjN9wdsGpuwyCTm3CCSf342/pWmI4NBaaCrCrAbTc7+uDuj7TbDBVilmn7+rIZApxhExen300O6PbGtUFNUrmuHwkWPl8F0iQKVr+y4kRBuqwD5Pav6KOTi/WiFR1njwvfsleHVHFhe8AT87E+CvS56k8Gfq6iMr88qY6LuC+D/ajV886e</vt:lpwstr>
  </property>
  <property fmtid="{D5CDD505-2E9C-101B-9397-08002B2CF9AE}" pid="27" name="x1ye=12">
    <vt:lpwstr>Qg4hkqNxES+q9qysZrerPDgwGYHXAUyvc9TJHEL5K6XZbpITj/ox3sftrNdXOdW/ylkCnoykH2ConkHokIOJKVMtFe5k8ouwMr/mna74tgwbD9ML+jJKugMftfZycQunW3QB5KGN3Nvl9Ed/24joYyyg14YzSeKV0aW2mMDxVcLvmI6coiw2sc2htUl1hpYwBYjYSyuTHOTfYHrbIOOwLoF6NTvmgHJ9G4Y2NR7/qswkG9kC4mYcfVRH1pEYvjh</vt:lpwstr>
  </property>
  <property fmtid="{D5CDD505-2E9C-101B-9397-08002B2CF9AE}" pid="28" name="x1ye=120">
    <vt:lpwstr>xLv6ejXfLI0izmwcdPGI7iAGIV62/oEJ2WmIpAZP9l2HvMv7+5mkdz0xHggcrHgeCOG8/OZSjABR4CAvewlh8eervOR19diGYGGS2wcYRo25caZpDf7XOEs0/aiRyfpbhzgyEw3hidXe6f+uvyoOmRv6vWTohRMTFOALQkPKPZuN8LN5JAs6vwrmC94hC+VDZIx66B7zI73b+KJx0ZhDsikCC1jVzxPF2jO/iFokZ7fWQUv0VeKOiQj5gyTOyde</vt:lpwstr>
  </property>
  <property fmtid="{D5CDD505-2E9C-101B-9397-08002B2CF9AE}" pid="29" name="x1ye=121">
    <vt:lpwstr>g5aS8X90YEniV6o3gJQGLMe0nWmR2G4lINvBGrmd8zbE2aW0jJj82pfHsM8jrIV5z0CpOv+O4mOnR6Cf+SmW/Dh5SB1XSl9tbAP7kE/cdDN5jeo/RHIteVIqONuZTvzEjJ6YB0DDPBOeNf2rAJLOJDR3h11EmOQnX9OG6L/yLWNflmpJr4k9b9P1SNPJcbcH+TfxP1t1txO8UDSZfjviy5l5m1QEckNm6cBnHGTzdWJgMbGqYs//CRGZCU+EKvu</vt:lpwstr>
  </property>
  <property fmtid="{D5CDD505-2E9C-101B-9397-08002B2CF9AE}" pid="30" name="x1ye=122">
    <vt:lpwstr>1s4UhDz7olxWHVXfWGP6SMeimq2HswPf6mUOKroXUKy5v9c9QyJgF2aX0FZJ6ngSNL9eB29AxG0MrTBAvkaS8+ewnf5vGrtHPFIJxVRYHJ3R1PdoIXKEIylLKpeLcprkaFP59REHXaufF3P7BMV3VAs7snJwsd+ERyv7H5PCRPKh4PG01dBf6al4Ey3cM0s5MwYGun6bwbMHyy5zqc+p05VOga7Q8IiXAagUYGAhkKPO/zRV7affsJsBfVDohCu</vt:lpwstr>
  </property>
  <property fmtid="{D5CDD505-2E9C-101B-9397-08002B2CF9AE}" pid="31" name="x1ye=123">
    <vt:lpwstr>ZI9/t7V4el9pyTUatO2v9tMV7pO+6aTvaPN7xybKjcCc9J+efW7DCzx7UBKlx3zJqO1JfLtcrIAirurREsvpFVQns/RP4oKqMBdLSz+KYvMkH7Aj5hmApe+32vGK+Z5AHwd1kAA9Itjc0mAd8G0/CX60i9qubfJq1Hvdc9gosWG3rpuCte7cD5y1QFgXIGJJfWMTbBqate+772ZZxpc5/lFl8qX2QQlw473IIDUhW83Dbib2DFSHksi7jSihLQz</vt:lpwstr>
  </property>
  <property fmtid="{D5CDD505-2E9C-101B-9397-08002B2CF9AE}" pid="32" name="x1ye=124">
    <vt:lpwstr>nKhr3vCmTJOdw2YtOVT8109Yd+ZDyGE4mxk/V1h2MDDvRQzcOSyRJ4teN3PxS54FR6zyHR2Ow75PjduT3uMeDIOob8rITObQj6ABgsBvShzmF1tI0nre0oHp94x9wBfecX4PQG8ZnZcYXJ+QRsrv+M9Ht3fgIspfUNvHpOus8WPOeHUxNCkvPf8uQU4pQlGBQo+BUzwlYvIim04RBQB2LJscbaT+buGHGZ/fJuje4vo/1T3//fsP99ycTzh7AAA</vt:lpwstr>
  </property>
  <property fmtid="{D5CDD505-2E9C-101B-9397-08002B2CF9AE}" pid="33" name="x1ye=125">
    <vt:lpwstr>=</vt:lpwstr>
  </property>
  <property fmtid="{D5CDD505-2E9C-101B-9397-08002B2CF9AE}" pid="34" name="x1ye=13">
    <vt:lpwstr>J0Yt+Vsvtn5fCC8d+i2L49OYcUhlsvxqWLM1F+14ChhSBslnzGqTnEngg+dHd21j8+fMpIJ3tdcTTV5ugUg9hMLvVZQeIbXDQ6uRkHFuMvFj8oMqCa6gmWkdejBkhl9Yez/Ak8dBQEIJwkEZ0c6n3NM/OU1PEfprXLqWaGEsMv6/34A6mQMKo0+m3GYXUstRFT0L8aQ3MD9209lgLE+e3lJIKq6WDRV7BA5DoKHJZeED699Tnn5LZvtjOTSu+Jw</vt:lpwstr>
  </property>
  <property fmtid="{D5CDD505-2E9C-101B-9397-08002B2CF9AE}" pid="35" name="x1ye=14">
    <vt:lpwstr>G3pRXmE04uHhhTHUKPzd0TdC4Xzuy3KCd1BHa5mgTONcH9ApT5jRAcgLXb25ZMdeUbJYFfsyiQA1FlELKtpgt6CLAN73ksUuJIr3H3Kz3mgaLICtiTLKRXXteZnHU+U2MYvchz/OXmL+Gx7CWvz7TuvQlj2kXC6zviDV8Wcxr+wryFpKVV6djwHjnS6Jey1NGasgXlNLNGV93LgwunCHeZNdE4sfLWapDIJVGOxr+0rTJnXCYW+jMeCr6mvVKIK</vt:lpwstr>
  </property>
  <property fmtid="{D5CDD505-2E9C-101B-9397-08002B2CF9AE}" pid="36" name="x1ye=15">
    <vt:lpwstr>V+KgVEWkgBd1A2H5RBniVR1jIaReUQ28fpp1JcKxDySITlxFiZ8kOhZkKF9Tb0EeW1XdlqmbYjcPc2/iOYg8iZNe1JeCPyKDjk1ZE4EY/tl6NBTotr7vXYocq3/gUIycxxMtoSBqFEYQbL2bGKe6+RZvHyLj1PHsej4cb4sf8iByArdelCaQ8vjwMAqMTOrOkNidxl0/erSuR337CqoLH8FA/7CW7zwULZsIY3y7j422ESzI/C5fB0LqK56a9fe</vt:lpwstr>
  </property>
  <property fmtid="{D5CDD505-2E9C-101B-9397-08002B2CF9AE}" pid="37" name="x1ye=16">
    <vt:lpwstr>DpuqO5j96A9AxNCeDCzWlYEbITrQ+uQCIxFt7dSOP5pfmyAe7Sq6DWd8vD0gP+02b86+YlX4cxHRdiVuSS88AfE0x7G4+2MZ5MK5EQfAIH5ZvcVLcQW6wtVcZrkMdIC8ASlZt1U8pnHi7K/gXh6Tf1dUF8QDz/0NxER+YA9NuwUZn4j5q8Y3V7qyxJY0rX6/DxcdegZWjdfnuN09DFENCjUALJo8sZsrVVyVvkCcPhz80xTVe2fQgyhJ0UknTwN</vt:lpwstr>
  </property>
  <property fmtid="{D5CDD505-2E9C-101B-9397-08002B2CF9AE}" pid="38" name="x1ye=17">
    <vt:lpwstr>do4XymPFshKkxQeBbwXgcwxZ5OyUjMAVmZbXLEdE+MuV/FuYWTbVctHSmVAu4nZth69H0KeFIQHcsI8HgPlxo2TS3w6V6+ZUaQN0i4PCYt8N1C21S3J4DnUc3vdNrcHcP6QfqkFSpNkkkUEuZ0EtkIimQNWrt27fy4/lIxl+QWnz/FJsyAivxjpNhR2fQUmzFJkK4IaFfqAvnbtDbnrW/dU5rcnVemu1fjGg3RZl/8kVGg9dPbnKF5maBxu82wz</vt:lpwstr>
  </property>
  <property fmtid="{D5CDD505-2E9C-101B-9397-08002B2CF9AE}" pid="39" name="x1ye=18">
    <vt:lpwstr>GPvykt25jY94OeuEFrwJIsYU7bTd+drJWXYqc4aUHy+z9jIfHKM8c6qHKDz6pbtrzdS24Oy23G8N4H+KVgNaM1/7CSbG3ZQ+WXp7xsgeU7BmmzLRUYwqBq4qGAicECeyT85G2JIlBdFUq/2Xu1fh183/t2a+e4CxxrErwD8gkGHOGp8OZf/O/eTerVbxBqezmc/aHZYo6hkrVf49GngQLbjp5TkQdH7T/Ks1EqkbDhLJ2nBwIpPeNKgV8bGkPQv</vt:lpwstr>
  </property>
  <property fmtid="{D5CDD505-2E9C-101B-9397-08002B2CF9AE}" pid="40" name="x1ye=19">
    <vt:lpwstr>LD8wQBN3H5J24OdqcupsZ+fvYw8rsLkpwK6iK40b1FCdRTEeXPj6nOZVzmP1+Gr6JdJ9/0gin1ApKLUgCrs2OHzBpLqEa4j8dciXuY7nlKm+3qmAfRy1MM9Mv0xS+P8HFX+s0JMFXase3XRRZ6PDaJezAnlOjNv/muVTs+i8oIQFRY0CjQ+lpAUjB3aDVrPQNrBHW1iuHxazvPqY+JhDflle9pfPU1gUQR7fmrCPxAq6l2QPAlYClNAC1y0lV+7</vt:lpwstr>
  </property>
  <property fmtid="{D5CDD505-2E9C-101B-9397-08002B2CF9AE}" pid="41" name="x1ye=2">
    <vt:lpwstr>4RBop3pJOk24YwJeXTcavtN4GDWaeDgNTgr1HE+SKk1Q6mKV49xzL4TVC0HbHlCfI4qntnBZx3XPUrE97TKSWJASUXrL/i5FnmC3MxNXfCypUh6VAhCMOyoDXfz8CZDBhH43jk9klsHeiXR/EZv8Hk1uhOtbw6xo92+neMPpuJiTzrErMnU+KpWBuwt9S4czcmLmUwjMXhGB+nbPJgYznWg04NX0/GXVrrtcXxrQ4OPGSAVg7lXb/69VaNbXCAO</vt:lpwstr>
  </property>
  <property fmtid="{D5CDD505-2E9C-101B-9397-08002B2CF9AE}" pid="42" name="x1ye=20">
    <vt:lpwstr>x/nO6U/ApzQXzwxcl1rf/DWD5+KqLWvhhwy3aJSy8WGC1DH7Ifzlaw2D9J9SUbv6Q5kRS9CU0GyeYnzyx6ywE90OapoKdi+EPMqMOEcVepzoXV4UrhjfhP3CGKsHOi2VsY+2XSU7ze7NFOUTaihv+KVWPo0BG/1L4YaN/ohKxi6yUuOc1oR1Iv6gfSSH6hsfJCFj8k3+MoXhfl93GGRrtnX0993DWnyQ4bdbRahfXnjFvUd9RKYgroa70ItQZ8j</vt:lpwstr>
  </property>
  <property fmtid="{D5CDD505-2E9C-101B-9397-08002B2CF9AE}" pid="43" name="x1ye=21">
    <vt:lpwstr>I+raeu0FNpGNC22BJu2wzLyVrCtQPf5s5kgLwrrabfD/emq23XXIzTR9g9QmIawDW6cvkls3f+lsBVxNPHYtt9KCzAail/h5qSvdbX6vNTMqIpHDxXTSCAsfHmEjp30nXfWGToYtxfPy3HzMLSszIe9dfnXcz+dQz24MEOq8dXi/DstYITXOscKSYjpN5GnwBiYtl2KesNSy/5rVH+W8UEbPJ9YuCt8qv/Hfu2B4Yvq2xbJmEt1OatGjui1VI3L</vt:lpwstr>
  </property>
  <property fmtid="{D5CDD505-2E9C-101B-9397-08002B2CF9AE}" pid="44" name="x1ye=22">
    <vt:lpwstr>/kIGroCid+pX5KDmme2hOuSCrm36HkKD3E0YBTPBENAdwg49s3dlUrzDbRN6fLufGue/7IRjhgY2Tc1x82x3vQ/qYobA7AobBCVuudkG6q4PjfWB+yruFyTlsx+npOmGsJO/N+ueFBLZBBRhqMYm1aS/N/tK02I/Rjmsf57oBgVJgtYAjQoD8fjOYjSWaUoTM/yAngT+yOTquk9cdRwfx0hw4/CRWbCz7N4Hu6Br+bEOqzsdvxv+VW6t/+J+HH7</vt:lpwstr>
  </property>
  <property fmtid="{D5CDD505-2E9C-101B-9397-08002B2CF9AE}" pid="45" name="x1ye=23">
    <vt:lpwstr>olYpwXhXhXsdS39vs6pfzjHOcvVFAFSN7rmwg8wY1LJnikMw/uEXTDTYeD4YUfdL91O2/fojNIdV8fkjl2ardcwPXRv7tHzhBGE/cGndFBF1RONXSmsTDV82FgZKXl4dG9rcmV0ywuzlXPhUgb6GoET7QmaN3fwz2mTSBl9DUuLP3RUAnU8+6kLgXdb86Obri2J34qwEJJMkhvmXCHlZ6nksKTllxyucPrCDPM1Zr3vQxBG5bwpwUJosYqSH7vw</vt:lpwstr>
  </property>
  <property fmtid="{D5CDD505-2E9C-101B-9397-08002B2CF9AE}" pid="46" name="x1ye=24">
    <vt:lpwstr>T+HzTXl4VkDsc/u4Z2Q+B3jhsq5fydFM7X3+G5ZKCOLHJdi5kn4kqrPGQO0VFiu1c37UsxVgWOYyy3Q6EU23Q6jCX5bf3OxxcV+q5HH3N/YzIBb+ueR6q06l8pIYPR4Rm0xnhGqINdbKPMViqbZStL30YgFxwShzHD2sG7YZyy/1mQGezagqr+5S5kj01yXOkiRVgGO2/ueuaRF1W9KDkbnAoFM2m4jwyJW9U6a+BdO4cTdVGOEOFXQFv1Rw/QP</vt:lpwstr>
  </property>
  <property fmtid="{D5CDD505-2E9C-101B-9397-08002B2CF9AE}" pid="47" name="x1ye=25">
    <vt:lpwstr>14Kzfh4VCUjRz+T0XSrhMRl9RxOawUjinldp1Ucp6vzneXLXekDeZ4rBmvGITKnA5NvmSueSX/JkHZCBcJK6Cl9/11dbaBL0a9QdPUrulwFa3qV8YJ/deN+wELMXitvv+DrPRfqbFdJMkDuLuvuhXxY73tYUYOOr1cGgrEkKYcQcZR8ynblhgVt6nighsvC4x4wvUBrAi6YQ0z+orf9iXS4kxrDT8fhRDOlIk2hBh+chuF6Uo6jDiGxT8R31j08</vt:lpwstr>
  </property>
  <property fmtid="{D5CDD505-2E9C-101B-9397-08002B2CF9AE}" pid="48" name="x1ye=26">
    <vt:lpwstr>Gx98nDzd4CxWJzcAwdBkZWvMZuK8hxl276KRx02K3I92k21y9iIXVmPBzkijUi+kUBUlRI3qF4GMrZTRLoSd0+9jekeVbyr210lDTW8XCRsiLwBOjD4o9Whl36zgYYSMlFD10bm/eX67N607BZZ9boRJuxo1MZIoYpyNJhBfvONRfLwaDtf2YR/Xk/0p70cTBxQ519/nEXqjVYxmb2AIMVcO9sVl6qbtkDvSUPQROJO4A9RW/Z+iOLC89JLKeq+</vt:lpwstr>
  </property>
  <property fmtid="{D5CDD505-2E9C-101B-9397-08002B2CF9AE}" pid="49" name="x1ye=27">
    <vt:lpwstr>p5ZPg92bpgy62wg324UltXAAJC7evqjDvGR/9qBVGCCqzzyAFdnsF9AFKvThzjagm3mFAEP1oStE/8y24Ph9ddpNYa0mq3kmVimRCwd2sm16xN8y5ZfYJCQQD9bTi7s8bX9EBeU9KYjnAcbbgxDW39IcZeuqhJL5DDUoD8raBWlVZYbGvSHvXCxcMcThjtWoY96mT99p9N+/f1ppFIVqpf2+TRIoJV/jw0X1xs6QcZBpvTG7YTEbpl6e7pjW3Qa</vt:lpwstr>
  </property>
  <property fmtid="{D5CDD505-2E9C-101B-9397-08002B2CF9AE}" pid="50" name="x1ye=28">
    <vt:lpwstr>nZDk+O/PJdW53kTYJo7D1ThSEN+gTjC64WyDyelTpY6NMOmcpE5GQ9UitR/JWosUAmQLHYSuW2zjzi+8fk2v458HRhaGvZ+nrVLyhinfeOs1fAT7J2OhQFEKfGOQUHUqAP2+lF32gfujI/ZzXPjjH/WRWOJvuxYG5wVcMiXNF2SRW5en7+6mP9Yckyx0p6Ff8zejf4Nuy5QM2UlKn6ibQ7+KncgLSkFpAoZmIcvW7Vvxp3GXEBVwTDK3/ohR/a1</vt:lpwstr>
  </property>
  <property fmtid="{D5CDD505-2E9C-101B-9397-08002B2CF9AE}" pid="51" name="x1ye=29">
    <vt:lpwstr>T0HozpL01WOJz0aKkPX4VeURa0/S2Hyqb0dusGj5qPtTWE/3hRVp01wvdL54jpvynrzwhujMXDnlXyKskTcZzF0Cy/IiL9U5VitFE7zkfS3JVDB07rzGIrc711CjC28ooPcLRdueKQEiunKG6sThCyFUNCJeQJ+t2g/mKXsKFN24jzx3vji1jiL3g1tvlDh6rgvONrJ3KPkvdXwnkMqH6daDZ9vLh0x2uCDEF6+pF2fc/6pkvM3j/vBaTujP85K</vt:lpwstr>
  </property>
  <property fmtid="{D5CDD505-2E9C-101B-9397-08002B2CF9AE}" pid="52" name="x1ye=3">
    <vt:lpwstr>wHZ3Vez9Hl3VfeVaw6oqcoXoEURZYBeEygxNUHXZzxSaZtz3y5AT5o4h1QA+wY1ZvhEunH32/odh5nBqJBH52P3MRoL9AVofooV0I1ZrOIt5Ty69A98l4+JsJjiH6wpcC/hk/VYu+qXeXEahSk9nOYQFsDSQz8k2rVNjpxOYWN9LOD5SUqU/XFVMaHmng7cXBkqYcUSz+ANiwwCOc8zEGGtDajAIXUpKCzERsMVDgWr76/OhUrUMEjljw0DzIRt</vt:lpwstr>
  </property>
  <property fmtid="{D5CDD505-2E9C-101B-9397-08002B2CF9AE}" pid="53" name="x1ye=30">
    <vt:lpwstr>pQsBXHMsZvq579fgmCPgD6TZrd+nC+K79nbGyixxMC0dsi2GGJ0Y9wFleGM8MmWGElW98qbk6o1WTQ0EXausnNcalfwBFABv6d90vbt18rboLVkNpW7KOQapjn+zX7Qau64aL8jSz8IdGD99TtRUtakQyZuXhznZ54g4QYLHCGLP3zKMxfdcipG5oJfI6sHL6Bi7uxLRgCjn9fFvKj45ahuL4bSQn9z83tb+ZKwe6d9Th0brywMt1m/+xmPf7cl</vt:lpwstr>
  </property>
  <property fmtid="{D5CDD505-2E9C-101B-9397-08002B2CF9AE}" pid="54" name="x1ye=31">
    <vt:lpwstr>/M6ZP+QGmXF1bsjN3j1sE/QX2570A7ehoT6bnUW22q8in1yq9st1YpitMQ4Vwmz1jIiNJiduoM+5IoEwpdAoMOVYeCuGIBV+lQeGo3CJPK4D2fQfywBRGCbkRbGZW55nb82/GtQmdFyxlj97ZlRPN80hWEjBhXMP4jGNEUa7Jgtm+cweApZz9XmFz2IPrGK5ATYvQkUbyj8HN34o54bwPWAebPOT26Rw40kh9Ff6YxEEcs0vd4ovLkZbey2uckd</vt:lpwstr>
  </property>
  <property fmtid="{D5CDD505-2E9C-101B-9397-08002B2CF9AE}" pid="55" name="x1ye=32">
    <vt:lpwstr>jsxA2HSevtktRVShP5U+mlMbjhEOWSy/apqqLOjJdV+b42LD0weOEQ9y5LMe83vN5NziEECcl3IQuNV+Pntf3VNzk6/W1pJJlUS/Cd+iu7o5sz5oJyVY8pvxRErghhnl7iRL8iVd9utVndOpytnf5Are+oU7dgD+rJSs/tAfOt5kzm+OpdkXyYnij+0KIjsVMfryZDCtvzpkYWPwX5wJBzC8WrVCB2n8kWADVI3dXjD8pcNYfVEGTdDsvJdIfnj</vt:lpwstr>
  </property>
  <property fmtid="{D5CDD505-2E9C-101B-9397-08002B2CF9AE}" pid="56" name="x1ye=33">
    <vt:lpwstr>6Fz1/Tnvm1ngUPSA/aZp9b6MkXLiIbdmNczEIQxzO6inMD6kAkGkgm+PsegWJqvmjahocvDtAkasV7EQkXXN0GKWAODBwIeGZRF29BpAEmG6OC4EtdOT35Gx9o+vulRPZd/649FFWEX9fl/8riBzU9ulZ14JXxWPls5lJlLSA5xwu47N1JSD4rZRBWUHIif2FutUHm2NQ5DIMPAUHVPff8c49lv8hz/oWalvyXzVchgE73rRr0PMWRJrs3AcL8H</vt:lpwstr>
  </property>
  <property fmtid="{D5CDD505-2E9C-101B-9397-08002B2CF9AE}" pid="57" name="x1ye=34">
    <vt:lpwstr>w1e/SDSFeU/yiPUI1Vm7t5d5JQQqelxDPUvHM7jwmObhs/f+80s8rTdrrTSOobDiT/i/vIeda3rJ2UqblOP4L9fOh32lwy4PLSpXiTUoYziOv4gmOMyfuw+WHcbvx/74KMWyHKBYaWGimDI5WtoshbBYhh7+kc5Sk+6ZRRMiBDXRhsZ1CHE0u6hwby0d26kLcze0hwyAax2m5Lf8Xt1zfPI3JBDAl+PdL8qSPVZSjNPvULRG8YIZHEW2WLqk+0A</vt:lpwstr>
  </property>
  <property fmtid="{D5CDD505-2E9C-101B-9397-08002B2CF9AE}" pid="58" name="x1ye=35">
    <vt:lpwstr>LMnm24EMsnxbQroBugxSPwWcGx++XCJ5n9k/QUf6cxYhvV64JlAfOnhMVtBmpa0VGWEFXwIagQH82d3JmlrEpkMrsMw3yrr6tjoj2eQHtdp9w5gfrOKI2YCuPDyQrRLNemXtc5BU6+YLybj89Nz683kqy5jI2LViq/5PruLaRE+GeWAaIp0lNAxjdNxcJytg96dzougcYLLijrna9D8ypHMKxaOH6QmDRp07eweE8WFyfJugwg1dF6LRpU562lk</vt:lpwstr>
  </property>
  <property fmtid="{D5CDD505-2E9C-101B-9397-08002B2CF9AE}" pid="59" name="x1ye=36">
    <vt:lpwstr>ERjZwO9CtMo3JGXu7NKJfFKdm0EwHrmnqrCmQ2iogPW349G+gX+i1fKuhZpFvo4N8AMvBMygD//EdI9vZEvoQJdYL/QCmM7W2b6UJAIfVHx7nRR6JPm1bTkQGrYPVAYYuyA/0MO1Mdj692fQyzm36/560Du80wGRLEdg8p/yj/rZpHwawESp7QJKmBkCfLC/NWqV4jfooG0qtUn+e6RVEaFOkSCRc9Vddk9V0NoOnBJuLyzOFkexIziASTewAIf</vt:lpwstr>
  </property>
  <property fmtid="{D5CDD505-2E9C-101B-9397-08002B2CF9AE}" pid="60" name="x1ye=37">
    <vt:lpwstr>W6xVdKxhCrf+2OKlPTDLB4/fH7kbdSWjoNMKBDk3aV2uEEivru8n+Pr+y/5Y04mBjS9JVfoP2THIsPknbo4YSokoP7EJkTloyX87cb3qO7mN897BuibsdcufD8A7DX4hX9SFtGpQ5hknzQ35F2tm90WXfH+iZWo+y30n2kCs9DsOX/fLkkyeHI/XX40U2/cJvS6Brx+fgb+nGQkM8N/ndskY32UPFjXOEfT2mMSztzZhChTVNOlUlMjkU0SUBhB</vt:lpwstr>
  </property>
  <property fmtid="{D5CDD505-2E9C-101B-9397-08002B2CF9AE}" pid="61" name="x1ye=38">
    <vt:lpwstr>7RjEzWCsCZAKL4qtrEBZK3zuE/+NwiIf1yfBGjJ2r3tq0TPthxNdS3yMe+dRHb6hoC6YJE4ZnPUizsv+i1BnX64DX+gYffFc0vFhWbd1qOWm8cMvTU3965ZX77H4hIqzT5b3BDWXDdrHQ1VvcHPqIfhrV1V4NvDdqm+vd9yuuAyIjEsXLNN6wnBQ2lSBxepTzReD3ywVbfgo384FH5OoxmYmSjogs+ChaAfb34t+dQxgzahd6mNnLqMX1WYuylb</vt:lpwstr>
  </property>
  <property fmtid="{D5CDD505-2E9C-101B-9397-08002B2CF9AE}" pid="62" name="x1ye=39">
    <vt:lpwstr>GbBt3P5aXi89uMABfIg4sJB2QfzkvoTdNcvsIuCGBWpmqfqmYZXVblwv7uL0xBfuuXR30D0IMDtmlIN1W4119dq6vmq6vPB5G08PSv7ePBVL+euNLaFNZlRJpxNsJwsmTFTeKbhIM3JIvFMqA/Vo892y7NriqCKgJ7TSJ6bH1u/AM+p2nqmrVrksg98WvzuCz3iTLR3o4PgPWVU9hXu2jRuGTGfq70GdZhS3LPF9T3iepkUnuJCI53FSn4+unHB</vt:lpwstr>
  </property>
  <property fmtid="{D5CDD505-2E9C-101B-9397-08002B2CF9AE}" pid="63" name="x1ye=4">
    <vt:lpwstr>PwaPwrQWhepyXiKjU7F6ltmzi8hKddObzqtS3ESgZ81HqBEjKhcZRbr0OGlLAZ/UczbjLlqyVYi2an5Tqt4jDVntxw33DywcK8ugUVJXnYye83jPHgDeWT9dnrmlKr3LBZ0HK9vaXbu/UGbstk5TUZDKuIyxLUz1+3Nf/JuSJHUZ653NeVSLdwryhxhN8WCkUufquPGc8JAvhAx4zsd+G4GGWzkbN0Wwj7uSa1b8Bk7xX79I5GtZ5mqZSkIiVtp</vt:lpwstr>
  </property>
  <property fmtid="{D5CDD505-2E9C-101B-9397-08002B2CF9AE}" pid="64" name="x1ye=40">
    <vt:lpwstr>j7WYyJ9d+89ux32D4ZXlFY8lDmXGqIkLNMatg/YixwlQn4OK4uldik9GL7Ns/F0EJ750W2paAp1lpjHDkfu5rlBlzH/ib2DMGvWJVMXrE/H88L0x/bxQ0Hzg1XD9Jm0k7hT3CyOySeyh0lcZombkLJqhx/FTn13eo2jLcyZuFOPzSrpaEwkr6DWQ8PJtKiapZ3FDr3ainXuAU+rn5DpiX67XNLPDKRGtT+FWONm82jTFX7veE8UmWmrdGP4F/k9</vt:lpwstr>
  </property>
  <property fmtid="{D5CDD505-2E9C-101B-9397-08002B2CF9AE}" pid="65" name="x1ye=41">
    <vt:lpwstr>reLhHrq/i0xo7BrBh0eCcPSL65oYiyyWj60OdHPDsm3viCDZ/UKGMMqvqaOuVF+orZxStYGsEfpDtengbHcU91/BwZa7WbXtuP3ptaKDdLUZGNTi1CHK6nLf1O2GRh/286wizHdpsQK8Z+sq/cJ/Ur5D7sEquPzdpPRThjvAvPNarEvAO1f/kVzTuvmv6+/lh4Bn8kPkQIAuLI4AhuB25qp3x1++2B7a7Pmrg1w+NK0WgczVh0H4T7h1TNd9RQc</vt:lpwstr>
  </property>
  <property fmtid="{D5CDD505-2E9C-101B-9397-08002B2CF9AE}" pid="66" name="x1ye=42">
    <vt:lpwstr>NSLxZwWcO7u0u/jh0ylg7s3FygmjngyrU6pBG2fumksYhAt4jAbD8C45WkwQOfF0kvNXrSjwQmnN3F+5tTY/sxWmqmG3ooANFN2ObAQ7i6HFuxrRteXK+I6+9uTy37djhUQOP+Q4NVa0Dxib3kSdwrl3aWbtxjHb1wGsuG6asjQ9a4wbjx70hFN5b8mgy1yeL1fkFHs+kB2KQZmNE1YniGo4DmPXb+iAthC/vVd67EL22p6h7TlxoqQo7vkEibv</vt:lpwstr>
  </property>
  <property fmtid="{D5CDD505-2E9C-101B-9397-08002B2CF9AE}" pid="67" name="x1ye=43">
    <vt:lpwstr>BVfE7rxGxpAbV4EGq3m7SDMDMflWS3nxq/lgB+jm4kC80jEu7PWCX+1mgTkLaaQy+UhNUi5iW7UmK8e6W0GiDDitg0eQpxzGryTn3NKTvT0GbJDo8vpDrvE/ZHuzJxYItVPBstbKNlYQN8Yp9hjOHpt1TB1QA5KLRYZA85Z6/hRGLBD3MLYmUrJcaL0ONa9sMip+vRwsjMXpRFdJS1AuJW4hTsiCp8vwzLm7+9iJ5kUuCVw7H8vQGU6nAvLKTLU</vt:lpwstr>
  </property>
  <property fmtid="{D5CDD505-2E9C-101B-9397-08002B2CF9AE}" pid="68" name="x1ye=44">
    <vt:lpwstr>YPRXQcIMXcBf3XXccKkFTLmic0xd+Pv54uto1zm/+XqPp4kMorqjQ9tsAONQRht1mit5FNAR1P+f9nIwCF9OXNa2oWHhugrhTM9Jl1Fy3MwFlT52XvKlRh0H0au3pQcc/nmB2xPcliaQvbgylhvxjICcCa3+gEnX97depB3YTJ1q1CP+dQeDqimlxONuzQ+VsfN6D3N3uYOj+pw5xf01lG2/5LIz9mvpimywGCjhMJJgHRWA2x7HtWCe/kTfK4+</vt:lpwstr>
  </property>
  <property fmtid="{D5CDD505-2E9C-101B-9397-08002B2CF9AE}" pid="69" name="x1ye=45">
    <vt:lpwstr>tIEfe2P+0OPL2GxWDuKxnFNqdzLVFq5/4ijLvPyS0JCHEnY6pjuhCFtNCOzb81Wdys8xoBhK6wPH+jdmSh3m5fpbrn24+4kBRG/ndmR1x926NVRBlu+8WTrw6IdAS9wagZ1FKtoeb6kX9h4+1u3s6VdaiCjvnskzeUvln3BLIX7u7OvKhzD29JLAGDEqFqssC6GMKiBZSF5dYtJ23f+0Tz5Uhc5Ob6Dz/FQAqjrj15PbGTX9LXAZA3evi99e41t</vt:lpwstr>
  </property>
  <property fmtid="{D5CDD505-2E9C-101B-9397-08002B2CF9AE}" pid="70" name="x1ye=46">
    <vt:lpwstr>Zyl3zExj7hBleY321lSUKD+77Iywy9DbPn19wEeP4LK+PYt43QpzPY21nETu/3loT6miW4/+0lKPHX/mPnesxvAAkxz5mPq0IvqU1n+glFfai5lFfuoNR49YTZA+zAlCY45pFE70/Ned84s1Wj9eJrj96Id752YBwkiMVHoaTtFdB/fOP/X3O7s3R8zyvKufgDTAQ9T48RqMK2taYgH0SYrHB0b/utuwXc8YscblwAkWEjOpc73gf9qcXGDPEAC</vt:lpwstr>
  </property>
  <property fmtid="{D5CDD505-2E9C-101B-9397-08002B2CF9AE}" pid="71" name="x1ye=47">
    <vt:lpwstr>svL+aeNFD4+CS39SYf/dd+UHH/0epuM2hogRFZXMcG6yEgZHw2pcgMnUbKnDKF/3QG+tnQcsFnH/qJLMO2Xu/QAStgupM9fvbm7dN0jvHc912szyWaw9HXP3S/kXkDRbiW84d4XNUMP2V3+4UEghrjE1fKCtc8C46z8o3TyjWG4MdqfCqv85iFBV9mJXPvqPaJYadI7Ad5Tcby2BkFhvQY/aTkZd2Xfu98Xb0yLKBlaOxqIj4qz9pZS1RMIjKbz</vt:lpwstr>
  </property>
  <property fmtid="{D5CDD505-2E9C-101B-9397-08002B2CF9AE}" pid="72" name="x1ye=48">
    <vt:lpwstr>QmMu2k7ucL8XEvwx41/0BlbnuWp0X80TS0UUnXLZRd0rEFLAjEr3m05FOjhcqn1s5i9Q3CNzjWyPHW+9VkxzLWVgWM4euMv9klKcOuOQ0it+2TN4REuiSPMlRCoZe9JPYG3JQkXEowwGEwkmPWwF0A7Sf9cfnQdeQfPymC/6EEmDXnZe0HxyPxzDhZUuTBfpiGT4gOQLVMryBCKWDK+ay1cS8ovfbS50Ng0gVpach8mccMO4FugEKvgSyXMiYdP</vt:lpwstr>
  </property>
  <property fmtid="{D5CDD505-2E9C-101B-9397-08002B2CF9AE}" pid="73" name="x1ye=49">
    <vt:lpwstr>GP5BHNtohTeEjtUTYrKtrDG6Vagtot3VFuRGdzAeY0vxFNxYms4zejF/PayOdHoFZ2o2zlB407Wme50OnANiPugEPVUM81EMmri1eMjHgeA/mb0avAF/jnJSWHqOd9BgG7AMPCKjqlVmKXDUMtbeIPNzrwNGWs1Npx7dOz6eSMWyoM2xbpFfSp3T/JO1A5Suzg54pYk5g4T+xcdne+dtsCgxhnzaB8MIOWtNl7iQo65kAyXAbLgDUov7hyJDeB0</vt:lpwstr>
  </property>
  <property fmtid="{D5CDD505-2E9C-101B-9397-08002B2CF9AE}" pid="74" name="x1ye=5">
    <vt:lpwstr>3n77UtjNyhRcL4GatcU9UcT+MnhnWjCNdxWbov/0i5o5JiU1zn0yPKw6LapfXm8+3hjLOKwm9VeQ9qcZVfzmI8D9qF+e+RWRe09Dvh2kukBWbzO4itBGC2FWD7fgsXlmJ6a6BU+s69qN+YlWbsq7SWET+zX8NWOapZwgmvFXKWB+AFVe+20JJLDn6ShVqYjXCCwIm2C88ozPhQCAyA6oqPpXlctXWvGA3+z3KSBCwuU3kuaDIkDrZf5bzdwOwDR</vt:lpwstr>
  </property>
  <property fmtid="{D5CDD505-2E9C-101B-9397-08002B2CF9AE}" pid="75" name="x1ye=50">
    <vt:lpwstr>lzfXV/gMXKXo5WfzPEzF9R/NK9J66nTb/9hCJK6xGfqpq/OK3FqzWmc8782iQHLyTPGx0gWbKTKgfwHAGc2VfTsfMHBQzTouC5B7x6dtcxQaRLqmnHHky8jLy9yquDLxYJMOlpQhARmJwjsvukd9jsBh6LUM+fEzZxTMcH+Z0pAweoOOJ9cCd3PYUCMEes1wmP8gcwUbsgdtmTr1iwPXUQboVnDdbfCPQzIGU4alvqinNIB9aloZ7iIvnaDqcd9</vt:lpwstr>
  </property>
  <property fmtid="{D5CDD505-2E9C-101B-9397-08002B2CF9AE}" pid="76" name="x1ye=51">
    <vt:lpwstr>nb7AiU5kktfFghKYyTtZrzwVuEkEWfy3vYUmd3425NyOY24y7cMU7ICOiSRsM8Q4PU5oCmsRfAbzdPXnpaQtpj0rDY1dQB0TAxjiYdr94hqnj+DwwQz1dkw2Outx6Kd+GNDOo/y7Mebjg/9VYE5PqfjYcvpm/rdkwu9Tn22gP2w8xtJxdYfjjx+R6C/ibj/v8EHiz80x17upYgX+QLqHesyl96W63o3nePA/Z1BJhrj/mk0U1jYtb5QWy8gEFV7</vt:lpwstr>
  </property>
  <property fmtid="{D5CDD505-2E9C-101B-9397-08002B2CF9AE}" pid="77" name="x1ye=52">
    <vt:lpwstr>IkC/lnmcbvT/Rljk2FiKmhu7EZ8JreEbwKGn8Dq1//J2rOYQh573LOOdi8WBVGzYLCmCnINzw5VuYpWXzC+IC1MTz9wM98oOjELkK6Hf7wFScDmFu7CXqLtffCHHvPwZfPHH83QdR/HGm3hqLyAnW8uFwjJwQvEyZWS4bzpfAsZY5ACzdfu5kab81lsI7g8dyz0xkKXn2n+mAJYrVlzM87RmtE/jn1z/1RlZxh8sRL/V7TDYZgu5NMIf5zmlpKT</vt:lpwstr>
  </property>
  <property fmtid="{D5CDD505-2E9C-101B-9397-08002B2CF9AE}" pid="78" name="x1ye=53">
    <vt:lpwstr>p1lGemrp3wK1/IGviLtOBABl0V3mwo86khlqQ6cXoiNnn0vHXvN7SVvVfM6B6gVzhS0PHD57FqlMoUyp+RWLpRN9XdR1ZIvCJhCh8mV3Bf1Z6GytAsy2C1sWh6noXK8uVDI/pyxWywVmEEM1sC1gL80VCRiqZ1J2Rbv5feuY1eA00Sms1YejXrRiePxYNVHLO5gkl/uJ2Ao4WyxyXb9nIsuyiGzK+F/2JX/DiZ9ADRrLbwzENrNGWorWaIRki+n</vt:lpwstr>
  </property>
  <property fmtid="{D5CDD505-2E9C-101B-9397-08002B2CF9AE}" pid="79" name="x1ye=54">
    <vt:lpwstr>EsISX36M3hoYJQuOQT52OuzLqHf8415vAaUONjFlaY3eR9BEFhVV+ql2jVvLUrHrvzNDJvHmQwlnByKC9jnTwAX3XW55OWk4yhOFcTTB84lGBUuFmohdKEZY5hkmWNdl9MxXVeeoNcqVWHpojDwbBriscF9gLnOH8ZL6W2gU2G8y5g2Klsh3/MoV5YIVaSnOeqALXKnelk4HlPhQfT8quB4PAN/P6KOCEESNPTI1pYInRXS6I9uG/zagYBpYgnt</vt:lpwstr>
  </property>
  <property fmtid="{D5CDD505-2E9C-101B-9397-08002B2CF9AE}" pid="80" name="x1ye=55">
    <vt:lpwstr>Mea3XK8cxTr9EjxaXobpLdsj0zyxx5KL326Ef0Ffl4q6y7IJ1eyJGX382dJsB4o8KTBU2oR/7sSkeCCjG2NplDwS0wDUFpg7yqcyeGJRV0BA389Lq+u9+yonEcC+paqvCxhEG9OX7E1xQT4kM7T1CQhpzG9ZrblpB8/QwwnZCjY/CKAmsIiqN6jYfGbGYJzYHEnBEP/2h4egHES4TH1unztPCQ2R3fy/jpjtye7jLGU1u4BKt/i71DYOKdvPl9c</vt:lpwstr>
  </property>
  <property fmtid="{D5CDD505-2E9C-101B-9397-08002B2CF9AE}" pid="81" name="x1ye=56">
    <vt:lpwstr>h9turGPnSzHalks+u5Avn46MXX5SY8PN5lkV6+J99A8qVlCe5wIVQPfUwj/iP46uGvPwrQfg/ZH0oxhRy1mRtfRTy8SAjt1K9LACdQuLzjX3R3jfwo4xn09XYoUMRJsDYIeWHQ6RsrsbdgDa9Zqfv6wGzlzlcK13+d3cgNAsa8sO/MROxI0cVsOZOefLXfXHpHuDGehvJNNPl4ax4GG8yVb+5fsV5cdaB22yzUzxxKPafmT6p7dwwuWvB3pFOsk</vt:lpwstr>
  </property>
  <property fmtid="{D5CDD505-2E9C-101B-9397-08002B2CF9AE}" pid="82" name="x1ye=57">
    <vt:lpwstr>vQNjk0CtNmimXE9F9YOPChEiD0hNg7ShbOoxOnHwdzVV5REoZDo8JFspBuBHu48b5n5q72hgn1DMy9IvriqCVD2I4pMoQ1Z+rZt70njQlu+nryMc59P1fXhKxWy1D85wolwCobKm2GhW/Mv4760Ri4MSmSx393lJU4sw/uJS7T7nwmz95klvvEcNvdaeiflCyFAgV6p/y4A7lTNASIWI/EHdkX17cOSEwEoXlriOR8HB1AA/lR8xa78WojA47jV</vt:lpwstr>
  </property>
  <property fmtid="{D5CDD505-2E9C-101B-9397-08002B2CF9AE}" pid="83" name="x1ye=58">
    <vt:lpwstr>t/c1iftLX5G6kjIHCmWgQPGWiZ/cFud36YBnzr7fwHka802QtGL13aPOTodGEutv1cpn7AYhEbhHZrVSVh5GF1pzXoEHK4rH4Vi/pbiF/jCLRHJwOcj6tl66tCWUHNf5hujMZ1PYkhb6lIXVQLV6ONenHaxnLXsuxfetHFQl4/9C/60AajyPASsHuoREExL5vd5rZAOrTCpLb66W4/U287GvXfeHOTIIGKZirCAkJ/JqH/XnSgJd9fImFCtQ7dO</vt:lpwstr>
  </property>
  <property fmtid="{D5CDD505-2E9C-101B-9397-08002B2CF9AE}" pid="84" name="x1ye=59">
    <vt:lpwstr>0H0YO41LyzjxTOPi6TD7M8OwEfZUfitc0TCZyYtObbQ3tgARurdmBNc6bJs6AZCztXLzaw3/eRLsmJ3y7CLwjU7uck7FE1obEEcyR/rMtLJGq57PkqYWUrXdy+HXfRhgvu1R3Oy2khTQar7bIzBQTaIdZ7AZOR+z46faQWZhTNEUvfTXTuThAuD0jKEM3Cf/B0ATXw/x0h6FFr0THGraXEN8m+Jfz+mVP+natgDgw8U4B9z0J/ZiXxf3H6xDBQD</vt:lpwstr>
  </property>
  <property fmtid="{D5CDD505-2E9C-101B-9397-08002B2CF9AE}" pid="85" name="x1ye=6">
    <vt:lpwstr>hao7hcOVpbmWxbWCFj1MgRW0JfrdjMB+5Iftiyh4unCia21ovEryJEWY3OYvnApAeoU+Sd3LEOnCH5VX6/FlLrimFJsUyC6O54mov2zBMUMudJcuBNkztfzcaQ9SeGfjZ17EvyLHrwnTxPBxNHXQZmiCIN2PUQbAB1HS6Vq7G2blMcyhqzzERvfaYfS/VK9szgP980tdrYdWknYxGD7m8TfCbFtn6kTLjxIjz1tJsj2/pBZTk6YPPns0KzHkl73</vt:lpwstr>
  </property>
  <property fmtid="{D5CDD505-2E9C-101B-9397-08002B2CF9AE}" pid="86" name="x1ye=60">
    <vt:lpwstr>jxvwFYvdEg5JU1/K9f5Ncd+qXXWwefSAaXK1fuApuyPxJgZswXZ90ZHa/P/vOWtcU6KObB6WgG0E7U1PiG79PdIhPzAgLKG/knfc9pPnYbH6AUahQrOPhrPwSobgnQWCYDZT3Mqu2DZWuRsAGKbPB2q1oODYS2klywIfM2uf2zWzF+vstZ3vxr/qO30FDHbJURIFafUeMsCEdD+lEF0ivg3twKaAvDqVm7n4kg4EoPbn+tVRKLrNIYqjFyubr6w</vt:lpwstr>
  </property>
  <property fmtid="{D5CDD505-2E9C-101B-9397-08002B2CF9AE}" pid="87" name="x1ye=61">
    <vt:lpwstr>kU1oVDGpfnDXhgYAFjJ+4+gNeBLz3Oq4Jd5VYd7M2BC3aHRCJopK2NY0i5gofvLlfBL6CznXJ4rQC4A8zoAtixhd5gEz+cvWeGnzh5Lt1BWj0NvkZYhfkPmLE4Rcs7q9Mm77yjjUQfNHorwUnGRWsgQ3vslTdQ+F8zxgo1JmzFZR/Z3iP/iJSzGkY1MapeYaCrHsZe21eyDlZ3tkmoWAxHD6QdXb20lN1FNWbGkhu8z9qHmnMsmPDrkduqvsWZq</vt:lpwstr>
  </property>
  <property fmtid="{D5CDD505-2E9C-101B-9397-08002B2CF9AE}" pid="88" name="x1ye=62">
    <vt:lpwstr>aj25C1hiE0An5U0QmrSpwu1KxHsUxh9hf/DDmoB+3FhtBFsbsBtEy35Jxc6h82q9Lu0zvG+Z8oQYkSXPLMP6ng2p5hSy7WlwbJNKfYq8JpAV7kAVu5OY8dijCxleV7JzvoS8Iv7xV5ZS6Rp1zqU+M4Du68FGPADm7SV7gb8i0tKmtkb9sdYpek3uU8hGGU9VED3005i0BupMICGnnaCIw6T87P3JA/5vJudCM0/ZRe9wESlM8foGTSDffGOdfP2</vt:lpwstr>
  </property>
  <property fmtid="{D5CDD505-2E9C-101B-9397-08002B2CF9AE}" pid="89" name="x1ye=63">
    <vt:lpwstr>AJsXkam3G6puCnseW7f3XJvFx2fPdNEp+uNtRwE9lqydl+vJewIj8nk+5XZZBOlPW/VaUHfVMKFQWoUcqz2FGKfWHNt0IgFCfvLmOZp47annK4dJKyAw7tcJliFOfG3EpabC2GV7e+pQLNa/LRZScY7j+rBNuH6PppniRcZ1BusY47Mx39XkEixxhjY1zenJKlUCyjLYCf7smqAgTW+T28itSpuE27Bk2xyI5TuC0EzaLaAq4UDcP02qnxkDwDy</vt:lpwstr>
  </property>
  <property fmtid="{D5CDD505-2E9C-101B-9397-08002B2CF9AE}" pid="90" name="x1ye=64">
    <vt:lpwstr>upH8bfmunMPM62obKbXAmFFLFHRycNT05z4e0CDifRXRX2ba9rOIqmRPnzk6gpAogjP4n8a50DmA2mr0C0l/GRcCQoLoXas7U4iTK0JGW23jx/i3eVV157H4msQiYhFerOs1zTFFOWgYoGNc8tyBfEaoGMk9Wwu09OAAwzMnP9kqBH894h7SDDjwFqzFt8ViupvfuNi4lqb1pv7ph/LLxYfcCtbLY9IAdkQqNlwKpOLqALVUT4X7i9Fjg+jx/aA</vt:lpwstr>
  </property>
  <property fmtid="{D5CDD505-2E9C-101B-9397-08002B2CF9AE}" pid="91" name="x1ye=65">
    <vt:lpwstr>Ul4m+/Fp+S6s0mfOuEtnLxH3Z9GwQztTIyTmd+rmzDVMxJDqZRiR/xC99s2+jOU931v5rgrcWc/PPIIJubcOKN7bou3xS01kaB5ACMdXvYFSkX8+kvLqSv+v157bXYmTuMYU7B6ReNN6R2J6H050fgiVLY0OMZiL1j9vwA20z1/hDwniHcsBJJs8+KAxP38gcx7ENXE8ANKCqmlZjlVps93JUCLyOPzHS/ny7/Ku8Ij25XhtIl4T2rd9bFnI07j</vt:lpwstr>
  </property>
  <property fmtid="{D5CDD505-2E9C-101B-9397-08002B2CF9AE}" pid="92" name="x1ye=66">
    <vt:lpwstr>w0G+90PNGsMmSojs3IiYs2NNr+CC6B5M2kWNfs7eH0fd3gUCU0XJ4X2O1PDnIpSSOtbp+lD3n2CTFJUzW1I7oZ+UkWW6wIzyrZW1b+GEuSM7omlL4UIzqr/F38/3rKpFy3CjkoawfRcXAvyyyjuH8VnbW2q2AQRh+IIkDQ4hYEd9cOd3ee/nLqrBD4mflm7xXk7wY/sUOSL4uB5PkcXxx0O+QV5jJlcbKczNGfx/AXZDuAXzSUBIitX4ViNBygF</vt:lpwstr>
  </property>
  <property fmtid="{D5CDD505-2E9C-101B-9397-08002B2CF9AE}" pid="93" name="x1ye=67">
    <vt:lpwstr>TOVqpheZp4sVr4uQts1HOavNbpZRL+ZGlOU7Y52+YPnIP8wPF1jobeNmMxLnMEFgzTwajT60EQlnd64xDa2wdlL1xyNsX+j167uo4Oo9ndmyVZGtaB5WZx+aZgeW+cHJZq8DIfxMdZPV9xP+82TcBbd7vigcSmRuFxYqkQupcOJN/S4TqfOnthQxRzi0bQZuJCZ2m5FSkAvTc/T2AMduRwghASDdQcUEe+1OO/bthEQhRRq5PKBDcUAFFHguOD8</vt:lpwstr>
  </property>
  <property fmtid="{D5CDD505-2E9C-101B-9397-08002B2CF9AE}" pid="94" name="x1ye=68">
    <vt:lpwstr>TrHFycOgVePW1UDAucAAeNdwQv0axepr7R+7krh4J1qHhEGOYFKV+FofvojP9TsssDUPY64FUAq7uyX5lXyA1wwCnhOgYiWWgJqrtn1aZGqBI36PdmK2eSJicarMmeU0UagAmV7gSR+59dUMMOFt+YotqzsS5k/ls2kWBGEooeHkFoOAYZ30csoOzUOMm3T4aR5Dv9nU1+4cpu8MAj6mTylNCk8sNK24czHK177xsv45SNn2UazVVvs7r2+DSkm</vt:lpwstr>
  </property>
  <property fmtid="{D5CDD505-2E9C-101B-9397-08002B2CF9AE}" pid="95" name="x1ye=69">
    <vt:lpwstr>XspRF2wP/IoLUpGyJIzXxltVX9p29vUrHTaevvwsM7mPDz0FpwGuwmyhWjPuKNfDZ9YRjsvjwD92HyTh80ESKfSqS12Aye0DO1ti+J9ePQuHCM3ucIrzqkb5pJSU7/X5M+hHPT3Gg37En4hH6HS1xGJ50vs2vbmI2JCEnCoY3cX6kIWqdfcgiTt4P6FG0bwqG7xdcixBhp7MZ7dggtHpN92uDlv+cH9RI9sYjFvajDQohD6ddsklrT55+/Mz6hD</vt:lpwstr>
  </property>
  <property fmtid="{D5CDD505-2E9C-101B-9397-08002B2CF9AE}" pid="96" name="x1ye=7">
    <vt:lpwstr>U2UTmNHN2Yb4KLPzJZDzmBElnlv/j4LpjZv7VKxLtxkDV29W/UnzW3Pxi9f+Ysj86gE5cDZp5opO5fbps6K0BUZS6NElFLB9GkUGjh0DIt43wokljql5OewFkgtpeO70BVkUZ0SCSGWK9gxD0ta1xyZsVHUFrSVHCIvXYOPCPGm0xXBI64UB8byAxXm1GfbvLbaVpUlofLXANfnEhTly14GyRklfcUE4eCeprLF2fXJjimfvuPMtNxNBMFx0e+z</vt:lpwstr>
  </property>
  <property fmtid="{D5CDD505-2E9C-101B-9397-08002B2CF9AE}" pid="97" name="x1ye=70">
    <vt:lpwstr>BlCW5VQzpdkSi35tUJb2D8gjEnd0fFBRpuKwdDA+ee42TsnndwoUru1c6NxsTAPubxwaAf3fFqZ26t99MKXjb5ae+k2pgu+76uKxm1cFgGq/Bz1MzNkGrzINtky3nN5kgL+GTm3hcEij6SmonhO927HSBHRj/uFiL1gsU40+liokuw9Pd3d22KKtvCDbWuHP0AyIql8092ub4wd65LRd/fXe+G5AE9AMnJqUcgxJaaQVZF9OrdnEJi44/RzIT7p</vt:lpwstr>
  </property>
  <property fmtid="{D5CDD505-2E9C-101B-9397-08002B2CF9AE}" pid="98" name="x1ye=71">
    <vt:lpwstr>euMf86ixxY9pOz3D7vH+IvxGTaNQ9YABpiduR5xRefyT0DK0x3YuZeyF03Jk5rkkMX/uKjv8TC2CNt0/aTeN+o143fy2o51l8tnLutU+vlU/qXZ2adrA+Hiu/IxSqEiq2RaFWHEhMJYippQaubaj/9aaqZGmKzHZBPseopiuIx+wjKXWngeIxYEMR7Tg7RreP2gLHUG0H3uQAlWG5+xwu0UMTjAxGo3SxiL1qdQpzsReWuA+9/K2uxn64LWKops</vt:lpwstr>
  </property>
  <property fmtid="{D5CDD505-2E9C-101B-9397-08002B2CF9AE}" pid="99" name="x1ye=72">
    <vt:lpwstr>IaCEQkRzgG6qMj/AO2NBb8kZKu0WZWDsGeTgiufUtxshl4yQ3czy1BVVV9ssuxqoqDo+nhId7pJiGf/294UxwOoCz9L+JF7fziJFXi1MMG60+1WQ567r6ZzsdZxaEGylD1AeaAsgvvwXmGuvL3nv+r47Cugwx9TE9UgmvtpLeRtpZ6vjemWpGjtGZ4RfwqKxpS1/TbdYyxA0UG6jcSjm2ZNNXIGq7zl8YKJupofbjvIxlmS9xZB79iZ1pikjIzR</vt:lpwstr>
  </property>
  <property fmtid="{D5CDD505-2E9C-101B-9397-08002B2CF9AE}" pid="100" name="x1ye=73">
    <vt:lpwstr>wyR5fVkp+ifmyjjJULU0vjAqHd3HvsHXJJJq8PfXFRci8xyawyzZSUYN9RWZZBXSs9Cg/vmLzYUS9m3hU9Y4o4Arrx/TiL84dzffISpN/xPROzk+cGNEZIZ5xK7UB4AP7ga6f4KpGskCw39FXvH3ZwF7aOgMmWOBERQKCqXwCY7hGqojfSaBUM12oqqPRHxe6myCbLpWfWyVsKzEb4W8FwswcHkoFfZ1fhvtU5cfO7egemMhVNG5yinxoQFjk19</vt:lpwstr>
  </property>
  <property fmtid="{D5CDD505-2E9C-101B-9397-08002B2CF9AE}" pid="101" name="x1ye=74">
    <vt:lpwstr>smnO1cgIs+NoBr+n2cNO6wyGCdvda26sr2ayh4ZWQSCR0X6/LyCa0NF/uMmNRHy+qrjVWEWMF79Kd2GLr3W9kHmJ+WMfMRWiR9usq4gfhVGmifVO0HeW4olZQYMZBMsDa9ZNbvWEKVndZNv8fejCvBwK7rtPS/PjmqDb+zZ8s/10H1ya+n0vyARysEMrtuFi8TO4qZ9NNd+gHFiXl/kHyVlO3cYf2kctVALD9TUgFdYVCl95yZdvCb1B9+cmpyK</vt:lpwstr>
  </property>
  <property fmtid="{D5CDD505-2E9C-101B-9397-08002B2CF9AE}" pid="102" name="x1ye=75">
    <vt:lpwstr>lJ3ps2Ho4rVoYzBOO0fEvxqEKcvvg5wFikS3W3cVuUl5QX2t5g0Ah97RVOTVWTkPsRn0OYSJGV2654nsjWXTFuHMLnYrXs8kjYQVOuK0UxcwthS23A1M/ue9e4C3eF1UOdoH9+GmQCmKHDBj9o5VTvRyfJej+ccyTo7b51ZgK3Puw8KnPZJzB69anlx3hAXXJlb7t+dQvFrFoDWpOoIhwneuqGcpvYnz1BuRJr1++ui96TQ52FiOMllgPb021dh</vt:lpwstr>
  </property>
  <property fmtid="{D5CDD505-2E9C-101B-9397-08002B2CF9AE}" pid="103" name="x1ye=76">
    <vt:lpwstr>aQkp2Xz4qqFE4HtcyqILkrBwA9cg3G9FjQw37sUb2FotU0ZHUc7y7MRD9PfI9jVnIu7KxCjyrQBMACYnUptz8kDZV/EEs4sdQDICggZGS9Sucu6S30mBZuqNpCD5enbD4MfOfLFoeI22dIHzPCigAlEiTM+qy6RmshQiC3T0V4CNE0Kb/C2B1TmZHovcLP+IlhVWTuAkqmcCaRHIXvB5nivQdrZ0yyL6TYV7oeRxwR+vXgUVIsye+p4UEnbX3hj</vt:lpwstr>
  </property>
  <property fmtid="{D5CDD505-2E9C-101B-9397-08002B2CF9AE}" pid="104" name="x1ye=77">
    <vt:lpwstr>z+ENDJvDFUW8uofstHAnJnpCuSVTo9fH5scWBk5vT8w7C8ItwrFTJBsaG4FW2RzL4DDesMZdrBQ/zo6fxmFuTh56zPTdekl22q/m8Su87cn+DJWjveJxc1V2NeajVWn5+SWT6Tbyf0n6f2UZh9yrSS5HH6Dl0S2Os++1uFBDJL98VW5rH40qzFvTLMBHQGk6dmubkINDB8SbqeFEpm/O3WAH7sMsjDaS0bD9kwtFPcn6gssn4Ak0szvCyLEJDbo</vt:lpwstr>
  </property>
  <property fmtid="{D5CDD505-2E9C-101B-9397-08002B2CF9AE}" pid="105" name="x1ye=78">
    <vt:lpwstr>yUxlMHXgbqqEmIvUrP4lfQRfuavJ2B+5C3vkT1bjmOSAiMciRxy10oEAypzEOs1LZnwFohwKdZrAYFK3DdxA2f4MFJhNshkfM8qaxnLDpUQ8g33zGizpich1i+oVjUu+w9Aq+/q95syD/dY2cXK8eEOXZ9By1DZjIAqEoCTf01hFuXb1xv1qvWL1mCpKK9725xok0oGkjwGIvgnEew83zPTBBh+v1SfV0JgPvQaPFJYQo+6wrvar/SEviRl22d0</vt:lpwstr>
  </property>
  <property fmtid="{D5CDD505-2E9C-101B-9397-08002B2CF9AE}" pid="106" name="x1ye=79">
    <vt:lpwstr>qcGGEP8lXfH0rvKoejCaaSuox1acgpSKBeq25+ZWmv5xhOZyXnjMp5UMFshLJMJ2Bv//CWwBpV9LTUfJZGzLofATuyJ7sSRm/6a91ub8FUXojaFhePsUjF2jSWwwfAm0fCmjiRWmt3r51WlH0Kc5+nslQ/6CpUsRl212DMieXaXQd4DdpRP2JsUG3vREYSrE6+F7eud9V4fQHiCbJwmEaQVEBjaw00qC4I4vNGkb/BsmlO//UqEe/m3dZZmSq5d</vt:lpwstr>
  </property>
  <property fmtid="{D5CDD505-2E9C-101B-9397-08002B2CF9AE}" pid="107" name="x1ye=8">
    <vt:lpwstr>uyhxfwiZ5wI9TONfVHKmHw1YIAD68tQanJbvN/0+MKuIPvBsF+/ll4M32wW/ufrK/WPmZsfctJszQsvqlyiH0Cs3J3CikWp6aTU5Nhw25GediKw755nUJbopnezX2pilyBWTv3Cc3RgP7KSie9Vn4N8zTw0M1fy0pfJZ8FkfEBxaTi5xrkevSKQdwr1aK1GOUdeRVxj+daH/sgyB+cXAvagg7yXG7aSwuGhyIhJvpF/dt6uVczkD6igrtSYE0bq</vt:lpwstr>
  </property>
  <property fmtid="{D5CDD505-2E9C-101B-9397-08002B2CF9AE}" pid="108" name="x1ye=80">
    <vt:lpwstr>K+ydKnAcdRW4THPoCS7k0R2FJuMVk47O3qaf9V3ajl3kk88DvUi1kgM3u5AzqVDy4RdnQkb9JhmO2ni1bMndmLh2cunm220E0aDXbZiwvfa2XoKfAASbWDYXiiX7gTzbzYpQh89F3SguqfxPUzRkSTtx7MqzW8FUNX8SFqkl6tQ/eKA+G08+6dQlsmyb8I2BOwT0RSybqDfefYP7AmwTDRL6au3iCioRzj30m76JOscwj7xlV0SZhMFHCKMJkPp</vt:lpwstr>
  </property>
  <property fmtid="{D5CDD505-2E9C-101B-9397-08002B2CF9AE}" pid="109" name="x1ye=81">
    <vt:lpwstr>hACAicmw61p4pWB2o7gjfsTFCerDC5ZQ55o1tt497NMnZSDOWIdMNu2q5WvWkfTtDfVLvnVY/iOSbGM5GJDgb5rpGe3C4hdQO9WPj8VJjR7CXLn//Hr03QKuctKJvVuQ5O27ORbHnUjsZ8nFRHy0rg81uMo1yBjH6Ut4qf5AlFHziQor1FC+6cVJr5rQtymvbUICDxfXhy0unX5+s3Retl5VFMZm/Z0XwlR9GhWUqVV7XhX2nhizN7blCTQzhbB</vt:lpwstr>
  </property>
  <property fmtid="{D5CDD505-2E9C-101B-9397-08002B2CF9AE}" pid="110" name="x1ye=82">
    <vt:lpwstr>UavhwjY9yO5FsqKK+MWqNWKLz/gupHA0F+8SSWYuA3XCDxK40fLYTz3lS3iqdgKqPDS5FBWHPnaE6dSN7xvUVqmMSLeZXEUAa2mQVp+B0ppG88Rf8WkQwDEfldUHBDbDSAU8Fj0FJGCNLX5le62hpUKr145vZeEaDhy19LYu6inT1XBRu4B4O640hiXyUZktzsWPiImz5ON9mwcBkx55VhhJzPdAlnSVU6s7TwiuUusjY1mkKeFwIMveDn/MiVr</vt:lpwstr>
  </property>
  <property fmtid="{D5CDD505-2E9C-101B-9397-08002B2CF9AE}" pid="111" name="x1ye=83">
    <vt:lpwstr>HBySb/riQtu9Vl3oRJURZC8yrh+xiZ81IgPyUspKI40FkYt+UcwYp0w5rhmb54hJ39INvcHKllbQ5aIDJQq20n++UGU0OB6ryTE1jwgLVM6EC9EKavDYk+bSZUPICKUpe/qqoVaG6wOgWJ8ESJij3jJz8B9nRUDVRYU7/xJeL5Jk4aZwwNqPVw4hk06lDmG5szkTHlB94DzvXeZ7RPMYU0J9Nba2+Lueu/7ABjfzqWjb5iJPONJZ7/nAG6L3QKf</vt:lpwstr>
  </property>
  <property fmtid="{D5CDD505-2E9C-101B-9397-08002B2CF9AE}" pid="112" name="x1ye=84">
    <vt:lpwstr>t0t0KN+DRgIMYBE8Mf5wcFdWgGtyZp/r/U7X/oSXLF4Aq2bm0IR3XO7mMR6cH7oRm+ZmZei2g4qJFChTPgf7KG2fYILw9fqrsPypoyNVOPsKF2vaTkVCUjeTmb0iifuqNXfT1ZRQr0TSPnpPUItu4SNpvEd6QNwsArZDJzuM6dsOMClFl99M6IAI4MnEZfd+SnXAO78HsYbe378ahbb8mpD5pvUo9I8jhx4Mb+dg0Sz2hGEleM1IGlb/KdaQ09p</vt:lpwstr>
  </property>
  <property fmtid="{D5CDD505-2E9C-101B-9397-08002B2CF9AE}" pid="113" name="x1ye=85">
    <vt:lpwstr>MV223eB7FFECRyVX3PNZIDUfJHoLtw6TgN5LCzkZM2saySlh94xTY8GRzggNiUbIrLwL5xSsffIqdCKcIPe7GZN73T5K3n9TRwAbasYGEvP2EzQT4luIoVjCYX5SsJKJ6MsmC436jEeCDyqKS83BJ4l009p1FFPsGpagoTHbwyfde+N2G7R2M5R3GT7nX7oEyMXZ7Z+/iEc0CMnQpOky9IVJeeBdTZJWh/F4q9ZYLnHIcKA0RuD5rZBzxgkF//g</vt:lpwstr>
  </property>
  <property fmtid="{D5CDD505-2E9C-101B-9397-08002B2CF9AE}" pid="114" name="x1ye=86">
    <vt:lpwstr>5tDGo+iECK+bO9wFc6pwQFkpQ4+P5187II1nqEvi3Im4Tky7XdqdFvQ1ozO6TeuIOljrKkjbDe+5zh72DyY3I45FTFmP2i38+Q6/YtQzhshBHlCuP2gs4Awy1/JDYkSfsu/6DaH9yAwSuItpAi1BqokiZfW9wvTr0VGGnC+Yn26gppFsriq++D3VI+Libty7CKBaTyDT45++9oczywWOyNS/p3dsdeex/hC3ITuPnxrB1coYAb/Ubx46dX+fSfp</vt:lpwstr>
  </property>
  <property fmtid="{D5CDD505-2E9C-101B-9397-08002B2CF9AE}" pid="115" name="x1ye=87">
    <vt:lpwstr>AAuZDV0Qp+pszbQSnGulvLq0EoE7Ovkc6NnFILHLYBY9sAGN4Yga3e0X/bbcIDU6wahqp+oBoGlhlwF0dVJcxd0jbVc0VUnAJL1owpjpihTH6AzzWUThKO4GNzJjgaOqeG1+mvyEnytKSZH40BhGLaK5PP1OJXX1qk1SGF2kVIaOIUjd+7pj7hvh964VEmZmH4DWOHj403Gebio92eFDaUja9zHKjVkp5mKnScU+JD8Y6oVEky/dJP1bxPKFQs6</vt:lpwstr>
  </property>
  <property fmtid="{D5CDD505-2E9C-101B-9397-08002B2CF9AE}" pid="116" name="x1ye=88">
    <vt:lpwstr>kmCGkV+p2jPnCLIPZYyIIhNjiGs/EX8TSgpWUJupmMNDODF9O7yIddaRn+rVBPGLO6M4OOjAb+6SEP7NHeUU4l0VaVCzBmhXvNq4V3Itb4QkcrsYjfG67aQKg8T9EfYP2MYIErNrs/e9rSTY9hN2rE6kBgFupuoRSE5ozZLKH3NR8yvM7O4uny3x7O+dXJNaeng1/NSrD4HZ9iYsalRRk9h3dO8++Z2/ASwd4DOpXspmCIf4jeVlhToSYpYV/SA</vt:lpwstr>
  </property>
  <property fmtid="{D5CDD505-2E9C-101B-9397-08002B2CF9AE}" pid="117" name="x1ye=89">
    <vt:lpwstr>lzDbMmWpqnoOlLCh+ryH/Vj8lSVFzfHumBLdpt1UbyTjjEDsQ4BFY+f0924Y4FoGu1zZ/x06glCZCqNh2qBkfl6DQ1nnhz2ga7XNOv3zHu9FntTdseFJ9oNJJZ35uMt6EhOXz0Au9/3uF5tyAVlW/b2AMa6iV2IVzpGgt5Uv+jrqOp8/lpvBi+HyNe9ps6qRIe1OMKbvJQCrs0NEZZhnx44E1i58PBOgsVcfGIEsc/pmAV11T56b4lIl/AB5AuX</vt:lpwstr>
  </property>
  <property fmtid="{D5CDD505-2E9C-101B-9397-08002B2CF9AE}" pid="118" name="x1ye=9">
    <vt:lpwstr>vR/LD0LW4I73+tzq9fqoS5rn0UxW86fenmP7tMoQzeaTcSXhCSPP+ffZh/uXAoB3vNkYKq3WOiN+iEz3JZs+hw0Jrz3Xx2cnO5o53kyw4ZvwGI7TqRAGqYS360pcJxaK5sUOWfAYzM4VmHMx/1t+teZ+/yDjyFzPBM/6t/I8rq7en1FKEYfnU/DqRB60QqPHuMKeEaqDG78KKXRhsfqQTdXWIxnWyjiI4BJNQpRO6KwSzP8/tzVcqwZvVheYA+N</vt:lpwstr>
  </property>
  <property fmtid="{D5CDD505-2E9C-101B-9397-08002B2CF9AE}" pid="119" name="x1ye=90">
    <vt:lpwstr>6LNaUsAKfeMAMHmNRas76bwIdrCDGPeVU44gQ1BdcMxC19oAqHCyk1GicX83BZt+b1EMf7ksTTfYw52BXHqdaiL2qYN+fNhX68T+Ktqg24McmgHUe+F+M9z+g09PnkOKs/Qkjikihg+TRYW7a/5g9WNlncrnPVvKD8eL7AzpKfABUG8sEtWt3Wrv1L4mMIDsw1YpdA3DvkAPmXmcPb1dcSc05IhKUxlZv3bDwtPvJ0o5KSpoy70aAJm1khXUJs4</vt:lpwstr>
  </property>
  <property fmtid="{D5CDD505-2E9C-101B-9397-08002B2CF9AE}" pid="120" name="x1ye=91">
    <vt:lpwstr>dHXwxEc8o703YuSpj4TuYnuj8u5z0E0OGoJa7E2un6KhoPrBTqwnVVkRFN40Wy+FONEYqWua5/syDDfQx0IlqbRa8I2NLPPY5t3VHXYyJmJaXfFVQsMMJF6OHmjBhj1TN5/3PCkBGTKuf2OVrKWi3v+iF5puT6s9QLXoeTFYAXNmbWpSzpt4IFyZeHZqnZ+G1gidju50OfCILRStOskWlOGAVJINXPlyyy6piVS+qn1skpuN8i4th8u9WAsMzfC</vt:lpwstr>
  </property>
  <property fmtid="{D5CDD505-2E9C-101B-9397-08002B2CF9AE}" pid="121" name="x1ye=92">
    <vt:lpwstr>GqxQpDVDMlzF+BI0OPPkdHj0Jq6mRnz5W3H0oBj4NyDVJP9xmysEhD64TILEnquKcN25+ojkFjrfOrukuzhvsv93UbDxvXwleipnBM6EMxf9NhFku7F3IKrMIcZkbmGn6Q8Uu1WOFd9D5O1+8rSpXjqVQFfKFwD9w7a7Ilx6lnC7cZZ+b5ZcT9PomDGr6wnkXBz1517H8AUD8j6DmJg+ko59u+lUbGSrpCHKsNZ2k6i00VKkuI+LE4qx0I8TVJE</vt:lpwstr>
  </property>
  <property fmtid="{D5CDD505-2E9C-101B-9397-08002B2CF9AE}" pid="122" name="x1ye=93">
    <vt:lpwstr>4Me7c+QM8ypeE5pY/z6DsXfhx3pSjmyEaJwo0JAALx/udTTFaao8sXwF3iMG7PTDlFJYCXhDhR63Q5YZzPrzp6PhzvwZxx4L2rvjFfC49T/fbvN1zTpAbFQERwn5BOGzvGPRfsoF19gvAjmuonkykpPegw0BPnrlL+G0h7xrJVdzNNGT7n2BrKXJIfL/jzHi1nV0uTYXRG3GCmuDdofEHWHah7nvkuC6zk/isAFD7xPROi2Driy9N1w+Rjf52Vo</vt:lpwstr>
  </property>
  <property fmtid="{D5CDD505-2E9C-101B-9397-08002B2CF9AE}" pid="123" name="x1ye=94">
    <vt:lpwstr>BHCKUy9/MTrr+zCVXMONt64L7Ugc8CXmHprQuW9R3mIa0tYwD9enKVWkfSAZ/AYf8JvIom4s5SPMMHWQMfwzIs/px97hpvVOv9lrl+IoJX9nj60AFs8jP0qj84JZ+uWdT6Z80HsmU9VCYCAOSTG46oTUInkoQcTcJcSRfYAh/F7vXf1vCy7yexaXfAA5J3/LQnAYvd7zpwhlt1aORuDgVnCRgG1oN8a4hJuNQXZLWetgnWAYnHY8J4Dzkj8WCGJ</vt:lpwstr>
  </property>
  <property fmtid="{D5CDD505-2E9C-101B-9397-08002B2CF9AE}" pid="124" name="x1ye=95">
    <vt:lpwstr>+KnfyAYkRweRKWPhuLzL4wPDx2q2d5fvsQ8LZBoENG1U7ydebmftDyUPDAI/qn0S4YOaxQMogo7d6T8Ecq7s2hu+bqnOOdvOT9wL1mt1im94Aucjx5GDVhuci2hoAnlc7Rx9NmAqk8JE1dxJIZMYV4qbosFvEQi8LnODXW9hZZFvpO3nvmoWtXbaAI7/ESt+4DcpqaXBkINghiyK2yQB3tls6eSkzO/08pZvr/h0DdEPI/vBwOGhH5bYoUBpaye</vt:lpwstr>
  </property>
  <property fmtid="{D5CDD505-2E9C-101B-9397-08002B2CF9AE}" pid="125" name="x1ye=96">
    <vt:lpwstr>nTnPvHGmiW1cdF64W38rsW3XrAKR5eyTWg6vpmDvspbW5XGKy/TQtjytUVLmQE2f/PZIeCjx7cSxE3BPcPyOAtKjroOovxDd7mE+az9S2Hscf40Vfj8lpXn8fRwrtfeGxcGPFvVGKRw/k7hCtLWj8Br0YeC1IBpzM3AIHIs9fApktKXq6XMZF098Z/Dow0DNlpvFfn3h/XojJ0eW9hieZge1Tmyb2uDRvYuD0R7TS+euIk+pWCWlAUPsJx+evoJ</vt:lpwstr>
  </property>
  <property fmtid="{D5CDD505-2E9C-101B-9397-08002B2CF9AE}" pid="126" name="x1ye=97">
    <vt:lpwstr>76cfEMsVWblsftP9BOD1KMSv/DOfjqYE+WV/urEnUm1MxGTvY/Jh5BWgdc8aPUkwTz89unQZXC/aJqHkGReqiC71Ho61j2c4juOU46fOkzbaTqw4ihEeTc4g+vpQyT+VGpgWLsfgwKABiq1vAykbQD2VDrTisPhL2+v5GS7PRpSgjHAfhbpJuJs3YexBWxjtx9htdYlngyXxguL3jOTlm3n6N0d1JQcd5w722MPtWtB649fJXLdzTTcwpfajKpo</vt:lpwstr>
  </property>
  <property fmtid="{D5CDD505-2E9C-101B-9397-08002B2CF9AE}" pid="127" name="x1ye=98">
    <vt:lpwstr>034mmuP5FA/i1sfoPs6IntVnsOPz+FEDQls7L+m68yZxMm8QOz1FyZ+yldvNNTq7z5ZMeFNbdlI/re7ISD+gInuJvtgCLm+MOvFn0C7wxoosfSwwJPCuprcHKWjaxmNWOL/KofPOSSG5Htha4msQpzcMDhd+NFNKx1I+xdNHP0+QwIbcy6W67MgP9u0eUpkZKWu0Dbc+R0KCUIyUmyM5P2N4F1jqBDGi4zK3iSZE74gtbuLKpwCa8OwMFcCwJSz</vt:lpwstr>
  </property>
  <property fmtid="{D5CDD505-2E9C-101B-9397-08002B2CF9AE}" pid="128" name="x1ye=99">
    <vt:lpwstr>/plFWl8dJsWaT9Wh8v3vrNzoB49Pk8BfutaIT9ynPaiP3tkqQNLHOJGzJgryp2kB+m9NsoLL2TK7PCnF9Rdp1mtxlgdBUT2p0m9kIlvJReDyF4zn5/8hq+aZp/lzY6vEf/4bNqQusfd3aMTwqBc5uvaxiz3i+ec/XKrE2KQcKwjBzcR9Ce7v4iaBg1Z34nvWZQADm+ixKpZrR+LORKHlj9MIminM96PqZli+ExAcVCAgPNFNCwQyeGDTsluIgIX</vt:lpwstr>
  </property>
</Properties>
</file>